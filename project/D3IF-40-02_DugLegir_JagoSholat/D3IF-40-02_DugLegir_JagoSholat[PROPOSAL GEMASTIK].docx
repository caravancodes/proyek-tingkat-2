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C22" w:rsidRDefault="00764C22">
      <w:r>
        <w:rPr>
          <w:noProof/>
        </w:rPr>
        <mc:AlternateContent>
          <mc:Choice Requires="wps">
            <w:drawing>
              <wp:anchor distT="0" distB="0" distL="114300" distR="114300" simplePos="0" relativeHeight="251649024" behindDoc="0" locked="0" layoutInCell="1" allowOverlap="1" wp14:anchorId="526A1DDE" wp14:editId="4C08AAA2">
                <wp:simplePos x="0" y="0"/>
                <wp:positionH relativeFrom="page">
                  <wp:align>right</wp:align>
                </wp:positionH>
                <wp:positionV relativeFrom="paragraph">
                  <wp:posOffset>1091146</wp:posOffset>
                </wp:positionV>
                <wp:extent cx="7755147" cy="1199072"/>
                <wp:effectExtent l="0" t="0" r="17780" b="20320"/>
                <wp:wrapNone/>
                <wp:docPr id="2" name="Rectangle 2"/>
                <wp:cNvGraphicFramePr/>
                <a:graphic xmlns:a="http://schemas.openxmlformats.org/drawingml/2006/main">
                  <a:graphicData uri="http://schemas.microsoft.com/office/word/2010/wordprocessingShape">
                    <wps:wsp>
                      <wps:cNvSpPr/>
                      <wps:spPr>
                        <a:xfrm>
                          <a:off x="0" y="0"/>
                          <a:ext cx="7755147" cy="1199072"/>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36410" w:rsidRDefault="00736410" w:rsidP="00364039">
                            <w:pPr>
                              <w:spacing w:after="0" w:line="240" w:lineRule="auto"/>
                              <w:jc w:val="center"/>
                              <w:rPr>
                                <w:rFonts w:cstheme="minorHAnsi"/>
                                <w:sz w:val="48"/>
                                <w:szCs w:val="48"/>
                              </w:rPr>
                            </w:pPr>
                            <w:r>
                              <w:rPr>
                                <w:rFonts w:cstheme="minorHAnsi"/>
                                <w:sz w:val="48"/>
                                <w:szCs w:val="48"/>
                              </w:rPr>
                              <w:t>Kategori</w:t>
                            </w:r>
                          </w:p>
                          <w:p w:rsidR="00736410" w:rsidRPr="00764C22" w:rsidRDefault="00736410" w:rsidP="00364039">
                            <w:pPr>
                              <w:spacing w:after="0" w:line="240" w:lineRule="auto"/>
                              <w:jc w:val="center"/>
                              <w:rPr>
                                <w:rFonts w:cstheme="minorHAnsi"/>
                                <w:sz w:val="48"/>
                                <w:szCs w:val="48"/>
                              </w:rPr>
                            </w:pPr>
                            <w:r>
                              <w:rPr>
                                <w:rFonts w:cstheme="minorHAnsi"/>
                                <w:sz w:val="48"/>
                                <w:szCs w:val="48"/>
                              </w:rPr>
                              <w:t>PENGEMBANGAN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A1DDE" id="Rectangle 2" o:spid="_x0000_s1026" style="position:absolute;margin-left:559.45pt;margin-top:85.9pt;width:610.65pt;height:94.4pt;z-index:251649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" fillcolor="#a8d08d [1945]" strokecolor="#1f4d78 [1604]" strokeweight="1pt">
                <v:textbox>
                  <w:txbxContent>
                    <w:p w:rsidR="00736410" w:rsidRDefault="00736410" w:rsidP="00364039">
                      <w:pPr>
                        <w:spacing w:after="0" w:line="240" w:lineRule="auto"/>
                        <w:jc w:val="center"/>
                        <w:rPr>
                          <w:rFonts w:cstheme="minorHAnsi"/>
                          <w:sz w:val="48"/>
                          <w:szCs w:val="48"/>
                        </w:rPr>
                      </w:pPr>
                      <w:r>
                        <w:rPr>
                          <w:rFonts w:cstheme="minorHAnsi"/>
                          <w:sz w:val="48"/>
                          <w:szCs w:val="48"/>
                        </w:rPr>
                        <w:t>Kategori</w:t>
                      </w:r>
                    </w:p>
                    <w:p w:rsidR="00736410" w:rsidRPr="00764C22" w:rsidRDefault="00736410" w:rsidP="00364039">
                      <w:pPr>
                        <w:spacing w:after="0" w:line="240" w:lineRule="auto"/>
                        <w:jc w:val="center"/>
                        <w:rPr>
                          <w:rFonts w:cstheme="minorHAnsi"/>
                          <w:sz w:val="48"/>
                          <w:szCs w:val="48"/>
                        </w:rPr>
                      </w:pPr>
                      <w:r>
                        <w:rPr>
                          <w:rFonts w:cstheme="minorHAnsi"/>
                          <w:sz w:val="48"/>
                          <w:szCs w:val="48"/>
                        </w:rPr>
                        <w:t>PENGEMBANGAN PERANGKAT LUNAK</w:t>
                      </w:r>
                    </w:p>
                  </w:txbxContent>
                </v:textbox>
                <w10:wrap anchorx="page"/>
              </v:rect>
            </w:pict>
          </mc:Fallback>
        </mc:AlternateContent>
      </w:r>
      <w:r w:rsidR="00C6524E">
        <w:rPr>
          <w:noProof/>
        </w:rPr>
        <w:drawing>
          <wp:anchor distT="0" distB="0" distL="114300" distR="114300" simplePos="0" relativeHeight="251653120" behindDoc="0" locked="0" layoutInCell="1" allowOverlap="1" wp14:anchorId="1F6A575A" wp14:editId="4DA5E911">
            <wp:simplePos x="0" y="0"/>
            <wp:positionH relativeFrom="column">
              <wp:posOffset>3070692</wp:posOffset>
            </wp:positionH>
            <wp:positionV relativeFrom="paragraph">
              <wp:posOffset>-896093</wp:posOffset>
            </wp:positionV>
            <wp:extent cx="1519238" cy="2025650"/>
            <wp:effectExtent l="0" t="0" r="0" b="0"/>
            <wp:wrapNone/>
            <wp:docPr id="8" name="Picture 8" descr="D:\My Pictures\Logo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Pictures\Logo Tel-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9238"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6524E">
        <w:rPr>
          <w:noProof/>
        </w:rPr>
        <w:drawing>
          <wp:anchor distT="0" distB="0" distL="114300" distR="114300" simplePos="0" relativeHeight="251654144" behindDoc="0" locked="0" layoutInCell="1" allowOverlap="1" wp14:anchorId="70EB150D" wp14:editId="059398CD">
            <wp:simplePos x="0" y="0"/>
            <wp:positionH relativeFrom="margin">
              <wp:posOffset>1077763</wp:posOffset>
            </wp:positionH>
            <wp:positionV relativeFrom="margin">
              <wp:posOffset>-802005</wp:posOffset>
            </wp:positionV>
            <wp:extent cx="1892300" cy="1837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gemastik_wh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2300" cy="1837055"/>
                    </a:xfrm>
                    <a:prstGeom prst="rect">
                      <a:avLst/>
                    </a:prstGeom>
                  </pic:spPr>
                </pic:pic>
              </a:graphicData>
            </a:graphic>
            <wp14:sizeRelH relativeFrom="margin">
              <wp14:pctWidth>0</wp14:pctWidth>
            </wp14:sizeRelH>
            <wp14:sizeRelV relativeFrom="margin">
              <wp14:pctHeight>0</wp14:pctHeight>
            </wp14:sizeRelV>
          </wp:anchor>
        </w:drawing>
      </w:r>
      <w:r w:rsidR="00C6524E">
        <w:rPr>
          <w:noProof/>
        </w:rPr>
        <mc:AlternateContent>
          <mc:Choice Requires="wps">
            <w:drawing>
              <wp:anchor distT="0" distB="0" distL="114300" distR="114300" simplePos="0" relativeHeight="251646976" behindDoc="0" locked="0" layoutInCell="1" allowOverlap="1" wp14:anchorId="0A59945E" wp14:editId="299D8DDA">
                <wp:simplePos x="0" y="0"/>
                <wp:positionH relativeFrom="page">
                  <wp:align>right</wp:align>
                </wp:positionH>
                <wp:positionV relativeFrom="paragraph">
                  <wp:posOffset>-913933</wp:posOffset>
                </wp:positionV>
                <wp:extent cx="7755147" cy="2001328"/>
                <wp:effectExtent l="0" t="0" r="17780" b="18415"/>
                <wp:wrapNone/>
                <wp:docPr id="1" name="Rectangle 1"/>
                <wp:cNvGraphicFramePr/>
                <a:graphic xmlns:a="http://schemas.openxmlformats.org/drawingml/2006/main">
                  <a:graphicData uri="http://schemas.microsoft.com/office/word/2010/wordprocessingShape">
                    <wps:wsp>
                      <wps:cNvSpPr/>
                      <wps:spPr>
                        <a:xfrm>
                          <a:off x="0" y="0"/>
                          <a:ext cx="7755147" cy="2001328"/>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54998" id="Rectangle 1" o:spid="_x0000_s1026" style="position:absolute;margin-left:559.45pt;margin-top:-71.95pt;width:610.65pt;height:157.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" fillcolor="#538135 [2409]" strokecolor="#1f4d78 [1604]" strokeweight="1pt">
                <w10:wrap anchorx="page"/>
              </v:rect>
            </w:pict>
          </mc:Fallback>
        </mc:AlternateContent>
      </w:r>
      <w:r w:rsidR="002A06CF">
        <w:rPr>
          <w:noProof/>
        </w:rPr>
        <mc:AlternateContent>
          <mc:Choice Requires="wps">
            <w:drawing>
              <wp:anchor distT="0" distB="0" distL="114300" distR="114300" simplePos="0" relativeHeight="251651072" behindDoc="0" locked="0" layoutInCell="1" allowOverlap="1" wp14:anchorId="1C57A469" wp14:editId="694B1D2B">
                <wp:simplePos x="0" y="0"/>
                <wp:positionH relativeFrom="page">
                  <wp:align>right</wp:align>
                </wp:positionH>
                <wp:positionV relativeFrom="paragraph">
                  <wp:posOffset>7065034</wp:posOffset>
                </wp:positionV>
                <wp:extent cx="7754620" cy="2052859"/>
                <wp:effectExtent l="0" t="0" r="17780" b="24130"/>
                <wp:wrapNone/>
                <wp:docPr id="3" name="Rectangle 3"/>
                <wp:cNvGraphicFramePr/>
                <a:graphic xmlns:a="http://schemas.openxmlformats.org/drawingml/2006/main">
                  <a:graphicData uri="http://schemas.microsoft.com/office/word/2010/wordprocessingShape">
                    <wps:wsp>
                      <wps:cNvSpPr/>
                      <wps:spPr>
                        <a:xfrm>
                          <a:off x="0" y="0"/>
                          <a:ext cx="7754620" cy="2052859"/>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36410" w:rsidRDefault="00736410" w:rsidP="002A06CF">
                            <w:pPr>
                              <w:jc w:val="center"/>
                            </w:pPr>
                          </w:p>
                          <w:p w:rsidR="00736410" w:rsidRDefault="00736410" w:rsidP="002A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A469" id="Rectangle 3" o:spid="_x0000_s1027" style="position:absolute;margin-left:559.4pt;margin-top:556.3pt;width:610.6pt;height:161.6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" fillcolor="#a8d08d [1945]" strokecolor="#1f4d78 [1604]" strokeweight="1pt">
                <v:textbox>
                  <w:txbxContent>
                    <w:p w:rsidR="00736410" w:rsidRDefault="00736410" w:rsidP="002A06CF">
                      <w:pPr>
                        <w:jc w:val="center"/>
                      </w:pPr>
                    </w:p>
                    <w:p w:rsidR="00736410" w:rsidRDefault="00736410" w:rsidP="002A06CF">
                      <w:pPr>
                        <w:jc w:val="center"/>
                      </w:pPr>
                    </w:p>
                  </w:txbxContent>
                </v:textbox>
                <w10:wrap anchorx="page"/>
              </v:rect>
            </w:pict>
          </mc:Fallback>
        </mc:AlternateContent>
      </w:r>
    </w:p>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64C22" w:rsidP="00764C22"/>
    <w:p w:rsidR="00764C22" w:rsidRPr="00764C22" w:rsidRDefault="00736410" w:rsidP="00764C22">
      <w:pPr>
        <w:jc w:val="center"/>
        <w:rPr>
          <w:b/>
          <w:sz w:val="32"/>
          <w:szCs w:val="32"/>
        </w:rPr>
      </w:pPr>
      <w:r>
        <w:rPr>
          <w:b/>
          <w:sz w:val="32"/>
          <w:szCs w:val="32"/>
        </w:rPr>
        <w:t>JAGO SHOLAT</w:t>
      </w:r>
    </w:p>
    <w:p w:rsidR="00764C22" w:rsidRDefault="00764C22" w:rsidP="00736410">
      <w:pPr>
        <w:jc w:val="center"/>
        <w:rPr>
          <w:rFonts w:cstheme="minorHAnsi"/>
          <w:b/>
          <w:i/>
          <w:color w:val="000000" w:themeColor="text1"/>
          <w:sz w:val="32"/>
          <w:szCs w:val="32"/>
        </w:rPr>
      </w:pPr>
      <w:proofErr w:type="spellStart"/>
      <w:r w:rsidRPr="00764C22">
        <w:rPr>
          <w:b/>
          <w:sz w:val="32"/>
          <w:szCs w:val="32"/>
        </w:rPr>
        <w:t>Aplikasi</w:t>
      </w:r>
      <w:proofErr w:type="spellEnd"/>
      <w:r w:rsidRPr="00764C22">
        <w:rPr>
          <w:b/>
          <w:sz w:val="32"/>
          <w:szCs w:val="32"/>
        </w:rPr>
        <w:t xml:space="preserve"> </w:t>
      </w:r>
      <w:proofErr w:type="spellStart"/>
      <w:r w:rsidR="00736410">
        <w:rPr>
          <w:b/>
          <w:sz w:val="32"/>
          <w:szCs w:val="32"/>
        </w:rPr>
        <w:t>Pencatatan</w:t>
      </w:r>
      <w:proofErr w:type="spellEnd"/>
      <w:r w:rsidR="00736410">
        <w:rPr>
          <w:b/>
          <w:sz w:val="32"/>
          <w:szCs w:val="32"/>
        </w:rPr>
        <w:t xml:space="preserve"> </w:t>
      </w:r>
      <w:proofErr w:type="spellStart"/>
      <w:r w:rsidR="00736410">
        <w:rPr>
          <w:b/>
          <w:sz w:val="32"/>
          <w:szCs w:val="32"/>
        </w:rPr>
        <w:t>ibadah</w:t>
      </w:r>
      <w:proofErr w:type="spellEnd"/>
      <w:r w:rsidR="00736410">
        <w:rPr>
          <w:b/>
          <w:sz w:val="32"/>
          <w:szCs w:val="32"/>
        </w:rPr>
        <w:t xml:space="preserve"> </w:t>
      </w:r>
      <w:proofErr w:type="spellStart"/>
      <w:r w:rsidR="00736410">
        <w:rPr>
          <w:b/>
          <w:sz w:val="32"/>
          <w:szCs w:val="32"/>
        </w:rPr>
        <w:t>Sholat</w:t>
      </w:r>
      <w:proofErr w:type="spellEnd"/>
    </w:p>
    <w:p w:rsidR="00764C22" w:rsidRPr="000E332D" w:rsidRDefault="00736410" w:rsidP="00764C22">
      <w:pPr>
        <w:spacing w:line="240" w:lineRule="auto"/>
        <w:jc w:val="center"/>
        <w:rPr>
          <w:rFonts w:cstheme="minorHAnsi"/>
          <w:b/>
          <w:i/>
          <w:color w:val="000000" w:themeColor="text1"/>
          <w:sz w:val="32"/>
          <w:szCs w:val="32"/>
        </w:rPr>
      </w:pPr>
      <w:r>
        <w:rPr>
          <w:noProof/>
        </w:rPr>
        <w:drawing>
          <wp:inline distT="0" distB="0" distL="0" distR="0" wp14:anchorId="7E64A3DB" wp14:editId="75EEF68D">
            <wp:extent cx="1946718" cy="236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Ija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7881" cy="2403885"/>
                    </a:xfrm>
                    <a:prstGeom prst="rect">
                      <a:avLst/>
                    </a:prstGeom>
                  </pic:spPr>
                </pic:pic>
              </a:graphicData>
            </a:graphic>
          </wp:inline>
        </w:drawing>
      </w:r>
    </w:p>
    <w:p w:rsidR="00764C22" w:rsidRDefault="00764C22" w:rsidP="00764C22">
      <w:pPr>
        <w:jc w:val="center"/>
      </w:pPr>
    </w:p>
    <w:p w:rsidR="002A06CF" w:rsidRDefault="00736410" w:rsidP="00636186">
      <w:pPr>
        <w:pStyle w:val="ListParagraph"/>
      </w:pPr>
      <w:r>
        <w:rPr>
          <w:noProof/>
        </w:rPr>
        <w:drawing>
          <wp:anchor distT="0" distB="0" distL="114300" distR="114300" simplePos="0" relativeHeight="251657216" behindDoc="0" locked="0" layoutInCell="1" allowOverlap="1" wp14:anchorId="2454A3BD" wp14:editId="5E1A5171">
            <wp:simplePos x="0" y="0"/>
            <wp:positionH relativeFrom="margin">
              <wp:posOffset>1352550</wp:posOffset>
            </wp:positionH>
            <wp:positionV relativeFrom="page">
              <wp:posOffset>8453120</wp:posOffset>
            </wp:positionV>
            <wp:extent cx="1242060" cy="1172210"/>
            <wp:effectExtent l="76200" t="76200" r="72390" b="850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edelwe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2060" cy="1172210"/>
                    </a:xfrm>
                    <a:prstGeom prst="rect">
                      <a:avLst/>
                    </a:prstGeom>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168" behindDoc="0" locked="0" layoutInCell="1" allowOverlap="1" wp14:anchorId="452E6110" wp14:editId="1F4E71A4">
                <wp:simplePos x="0" y="0"/>
                <wp:positionH relativeFrom="column">
                  <wp:posOffset>1152525</wp:posOffset>
                </wp:positionH>
                <wp:positionV relativeFrom="paragraph">
                  <wp:posOffset>719455</wp:posOffset>
                </wp:positionV>
                <wp:extent cx="3830128" cy="2052320"/>
                <wp:effectExtent l="0" t="0" r="18415" b="24130"/>
                <wp:wrapNone/>
                <wp:docPr id="9" name="Rectangle 9"/>
                <wp:cNvGraphicFramePr/>
                <a:graphic xmlns:a="http://schemas.openxmlformats.org/drawingml/2006/main">
                  <a:graphicData uri="http://schemas.microsoft.com/office/word/2010/wordprocessingShape">
                    <wps:wsp>
                      <wps:cNvSpPr/>
                      <wps:spPr>
                        <a:xfrm>
                          <a:off x="0" y="0"/>
                          <a:ext cx="3830128" cy="205232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36410" w:rsidRDefault="007364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E6110" id="Rectangle 9" o:spid="_x0000_s1028" style="position:absolute;left:0;text-align:left;margin-left:90.75pt;margin-top:56.65pt;width:301.6pt;height:161.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" fillcolor="#538135 [2409]" strokecolor="#1f4d78 [1604]" strokeweight="1pt">
                <v:textbox>
                  <w:txbxContent>
                    <w:p w:rsidR="00736410" w:rsidRDefault="00736410"/>
                  </w:txbxContent>
                </v:textbox>
              </v:rect>
            </w:pict>
          </mc:Fallback>
        </mc:AlternateContent>
      </w:r>
      <w:r w:rsidR="00636186">
        <w:rPr>
          <w:noProof/>
        </w:rPr>
        <mc:AlternateContent>
          <mc:Choice Requires="wps">
            <w:drawing>
              <wp:anchor distT="0" distB="0" distL="114300" distR="114300" simplePos="0" relativeHeight="251658240" behindDoc="0" locked="0" layoutInCell="1" allowOverlap="1" wp14:anchorId="6ABCB135" wp14:editId="63E71BD6">
                <wp:simplePos x="0" y="0"/>
                <wp:positionH relativeFrom="column">
                  <wp:posOffset>2811888</wp:posOffset>
                </wp:positionH>
                <wp:positionV relativeFrom="paragraph">
                  <wp:posOffset>3019497</wp:posOffset>
                </wp:positionV>
                <wp:extent cx="2113412" cy="16632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13412" cy="1663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6410" w:rsidRPr="00636186" w:rsidRDefault="00736410" w:rsidP="00636186">
                            <w:pPr>
                              <w:jc w:val="center"/>
                              <w:rPr>
                                <w:b/>
                                <w:color w:val="000000" w:themeColor="text1"/>
                              </w:rPr>
                            </w:pPr>
                            <w:r>
                              <w:rPr>
                                <w:b/>
                                <w:color w:val="000000" w:themeColor="text1"/>
                              </w:rPr>
                              <w:t>Tim DugLegir:</w:t>
                            </w:r>
                          </w:p>
                          <w:p w:rsidR="00736410" w:rsidRPr="00636186" w:rsidRDefault="00736410" w:rsidP="00636186">
                            <w:pPr>
                              <w:jc w:val="center"/>
                              <w:rPr>
                                <w:b/>
                                <w:color w:val="000000" w:themeColor="text1"/>
                              </w:rPr>
                            </w:pPr>
                            <w:r>
                              <w:rPr>
                                <w:b/>
                                <w:color w:val="000000" w:themeColor="text1"/>
                              </w:rPr>
                              <w:t>MUHAMMAD FAISAL AMIR</w:t>
                            </w:r>
                          </w:p>
                          <w:p w:rsidR="00736410" w:rsidRPr="00636186" w:rsidRDefault="00736410" w:rsidP="00636186">
                            <w:pPr>
                              <w:jc w:val="center"/>
                              <w:rPr>
                                <w:b/>
                                <w:color w:val="000000" w:themeColor="text1"/>
                              </w:rPr>
                            </w:pPr>
                            <w:r>
                              <w:rPr>
                                <w:b/>
                                <w:color w:val="000000" w:themeColor="text1"/>
                              </w:rPr>
                              <w:t>MUHAMAD IKHSAN RAMADHAN</w:t>
                            </w:r>
                          </w:p>
                          <w:p w:rsidR="00736410" w:rsidRPr="00636186" w:rsidRDefault="00736410" w:rsidP="00636186">
                            <w:pPr>
                              <w:jc w:val="center"/>
                              <w:rPr>
                                <w:b/>
                                <w:color w:val="000000" w:themeColor="text1"/>
                              </w:rPr>
                            </w:pPr>
                            <w:r>
                              <w:rPr>
                                <w:b/>
                                <w:color w:val="000000" w:themeColor="text1"/>
                              </w:rPr>
                              <w:t>BRYAN RAFSANZANI</w:t>
                            </w:r>
                          </w:p>
                          <w:p w:rsidR="00736410" w:rsidRPr="00636186" w:rsidRDefault="00736410" w:rsidP="00636186">
                            <w:pPr>
                              <w:rPr>
                                <w:b/>
                              </w:rPr>
                            </w:pPr>
                          </w:p>
                          <w:p w:rsidR="00736410" w:rsidRPr="00636186" w:rsidRDefault="0073641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CB135" id="_x0000_t202" coordsize="21600,21600" o:spt="202" path="m,l,21600r21600,l21600,xe">
                <v:stroke joinstyle="miter"/>
                <v:path gradientshapeok="t" o:connecttype="rect"/>
              </v:shapetype>
              <v:shape id="Text Box 12" o:spid="_x0000_s1029" type="#_x0000_t202" style="position:absolute;left:0;text-align:left;margin-left:221.4pt;margin-top:237.75pt;width:166.4pt;height:13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" filled="f" stroked="f" strokeweight=".5pt">
                <v:textbox>
                  <w:txbxContent>
                    <w:p w:rsidR="00736410" w:rsidRPr="00636186" w:rsidRDefault="00736410" w:rsidP="00636186">
                      <w:pPr>
                        <w:jc w:val="center"/>
                        <w:rPr>
                          <w:b/>
                          <w:color w:val="000000" w:themeColor="text1"/>
                        </w:rPr>
                      </w:pPr>
                      <w:r>
                        <w:rPr>
                          <w:b/>
                          <w:color w:val="000000" w:themeColor="text1"/>
                        </w:rPr>
                        <w:t>Tim DugLegir:</w:t>
                      </w:r>
                    </w:p>
                    <w:p w:rsidR="00736410" w:rsidRPr="00636186" w:rsidRDefault="00736410" w:rsidP="00636186">
                      <w:pPr>
                        <w:jc w:val="center"/>
                        <w:rPr>
                          <w:b/>
                          <w:color w:val="000000" w:themeColor="text1"/>
                        </w:rPr>
                      </w:pPr>
                      <w:r>
                        <w:rPr>
                          <w:b/>
                          <w:color w:val="000000" w:themeColor="text1"/>
                        </w:rPr>
                        <w:t>MUHAMMAD FAISAL AMIR</w:t>
                      </w:r>
                    </w:p>
                    <w:p w:rsidR="00736410" w:rsidRPr="00636186" w:rsidRDefault="00736410" w:rsidP="00636186">
                      <w:pPr>
                        <w:jc w:val="center"/>
                        <w:rPr>
                          <w:b/>
                          <w:color w:val="000000" w:themeColor="text1"/>
                        </w:rPr>
                      </w:pPr>
                      <w:r>
                        <w:rPr>
                          <w:b/>
                          <w:color w:val="000000" w:themeColor="text1"/>
                        </w:rPr>
                        <w:t>MUHAMAD IKHSAN RAMADHAN</w:t>
                      </w:r>
                    </w:p>
                    <w:p w:rsidR="00736410" w:rsidRPr="00636186" w:rsidRDefault="00736410" w:rsidP="00636186">
                      <w:pPr>
                        <w:jc w:val="center"/>
                        <w:rPr>
                          <w:b/>
                          <w:color w:val="000000" w:themeColor="text1"/>
                        </w:rPr>
                      </w:pPr>
                      <w:r>
                        <w:rPr>
                          <w:b/>
                          <w:color w:val="000000" w:themeColor="text1"/>
                        </w:rPr>
                        <w:t>BRYAN RAFSANZANI</w:t>
                      </w:r>
                    </w:p>
                    <w:p w:rsidR="00736410" w:rsidRPr="00636186" w:rsidRDefault="00736410" w:rsidP="00636186">
                      <w:pPr>
                        <w:rPr>
                          <w:b/>
                        </w:rPr>
                      </w:pPr>
                    </w:p>
                    <w:p w:rsidR="00736410" w:rsidRPr="00636186" w:rsidRDefault="00736410">
                      <w:pPr>
                        <w:rPr>
                          <w:b/>
                        </w:rPr>
                      </w:pPr>
                    </w:p>
                  </w:txbxContent>
                </v:textbox>
              </v:shape>
            </w:pict>
          </mc:Fallback>
        </mc:AlternateContent>
      </w:r>
      <w:r w:rsidR="002A06CF" w:rsidRPr="00764C22">
        <w:br w:type="page"/>
      </w:r>
    </w:p>
    <w:p w:rsidR="002968ED" w:rsidRDefault="00636186" w:rsidP="002A4032">
      <w:pPr>
        <w:pStyle w:val="ListParagraph"/>
        <w:numPr>
          <w:ilvl w:val="0"/>
          <w:numId w:val="1"/>
        </w:numPr>
        <w:ind w:right="-450"/>
        <w:rPr>
          <w:b/>
          <w:sz w:val="28"/>
          <w:szCs w:val="28"/>
        </w:rPr>
      </w:pPr>
      <w:proofErr w:type="spellStart"/>
      <w:r w:rsidRPr="00636186">
        <w:rPr>
          <w:b/>
          <w:sz w:val="28"/>
          <w:szCs w:val="28"/>
        </w:rPr>
        <w:lastRenderedPageBreak/>
        <w:t>Latar</w:t>
      </w:r>
      <w:proofErr w:type="spellEnd"/>
      <w:r w:rsidRPr="00636186">
        <w:rPr>
          <w:b/>
          <w:sz w:val="28"/>
          <w:szCs w:val="28"/>
        </w:rPr>
        <w:t xml:space="preserve"> </w:t>
      </w:r>
      <w:proofErr w:type="spellStart"/>
      <w:r w:rsidRPr="00636186">
        <w:rPr>
          <w:b/>
          <w:sz w:val="28"/>
          <w:szCs w:val="28"/>
        </w:rPr>
        <w:t>Belakang</w:t>
      </w:r>
      <w:proofErr w:type="spellEnd"/>
    </w:p>
    <w:p w:rsidR="00EA4A26" w:rsidRPr="00EA4A26" w:rsidRDefault="00EA4A26" w:rsidP="00EA4A26">
      <w:pPr>
        <w:pStyle w:val="ListParagraph"/>
        <w:ind w:left="-180" w:firstLine="900"/>
        <w:jc w:val="both"/>
        <w:rPr>
          <w:rFonts w:ascii="Palatino Linotype" w:hAnsi="Palatino Linotype"/>
          <w:iCs/>
          <w:sz w:val="24"/>
          <w:lang w:val="sv-SE"/>
        </w:rPr>
      </w:pPr>
      <w:r w:rsidRPr="00EA4A26">
        <w:rPr>
          <w:rFonts w:ascii="Palatino Linotype" w:hAnsi="Palatino Linotype"/>
          <w:iCs/>
          <w:sz w:val="24"/>
          <w:lang w:val="id-ID"/>
        </w:rPr>
        <w:t>S</w:t>
      </w:r>
      <w:r w:rsidRPr="00EA4A26">
        <w:rPr>
          <w:rFonts w:ascii="Palatino Linotype" w:hAnsi="Palatino Linotype"/>
          <w:iCs/>
          <w:sz w:val="24"/>
          <w:lang w:val="sv-SE"/>
        </w:rPr>
        <w:t>holat merupakan kewajiban bagi umat islam. Menurut survei Lembaga Survei Indonesia (LSI) mengungkapkan bahwa hanya sedikit dari kaum muda Islam Indonesia yan</w:t>
      </w:r>
      <w:r>
        <w:rPr>
          <w:rFonts w:ascii="Palatino Linotype" w:hAnsi="Palatino Linotype"/>
          <w:iCs/>
          <w:sz w:val="24"/>
          <w:lang w:val="sv-SE"/>
        </w:rPr>
        <w:t>g melaksanakan salat lima waktu[1]</w:t>
      </w:r>
      <w:r w:rsidRPr="00EA4A26">
        <w:rPr>
          <w:rFonts w:ascii="Palatino Linotype" w:hAnsi="Palatino Linotype"/>
          <w:iCs/>
          <w:sz w:val="24"/>
          <w:lang w:val="sv-SE"/>
        </w:rPr>
        <w:t xml:space="preserve">. </w:t>
      </w:r>
    </w:p>
    <w:p w:rsidR="00EA4A26" w:rsidRPr="00EA4A26" w:rsidRDefault="00EA4A26" w:rsidP="00EA4A26">
      <w:pPr>
        <w:pStyle w:val="ListParagraph"/>
        <w:ind w:left="-180" w:firstLine="900"/>
        <w:jc w:val="both"/>
        <w:rPr>
          <w:rFonts w:ascii="Palatino Linotype" w:hAnsi="Palatino Linotype"/>
          <w:iCs/>
          <w:sz w:val="24"/>
          <w:lang w:val="sv-SE"/>
        </w:rPr>
      </w:pPr>
      <w:r w:rsidRPr="00EA4A26">
        <w:rPr>
          <w:rFonts w:ascii="Palatino Linotype" w:hAnsi="Palatino Linotype"/>
          <w:iCs/>
          <w:sz w:val="24"/>
          <w:lang w:val="sv-SE"/>
        </w:rPr>
        <w:t xml:space="preserve"> LSI bekerjasama Goethe Institute Friedrich Naumann Stiftung dan Fur Die Freiheit, menyebutkan hasil surveinya, bahwa kaum muda Islam Indonesia yang selalu menunaikan salat 5 waktu (28,7 persen), yang sering salat 5 waktu (30,2 persen), yang kadang-kadang salat 5 waktu (39,7 persen), yang tidak pernah salat 5 waktu (1,2 persen). Polling ini melibatkan lebih dari 1.056 orang tua yang memiliki anak berusia di bawah 18 tahun. Sebanyak 59 persen dari para orang tua itu juga mengaku menggunakan perangkat sebagai bentuk 'hukuman atau penghargaan'. (Arrahmah.com)</w:t>
      </w:r>
      <w:r>
        <w:rPr>
          <w:rFonts w:ascii="Palatino Linotype" w:hAnsi="Palatino Linotype"/>
          <w:iCs/>
          <w:sz w:val="24"/>
          <w:lang w:val="sv-SE"/>
        </w:rPr>
        <w:t>[2]</w:t>
      </w:r>
    </w:p>
    <w:p w:rsidR="00EA4A26" w:rsidRDefault="00EA4A26" w:rsidP="00EA4A26">
      <w:pPr>
        <w:pStyle w:val="ListParagraph"/>
        <w:ind w:left="-180" w:firstLine="900"/>
        <w:jc w:val="both"/>
        <w:rPr>
          <w:rFonts w:ascii="Palatino Linotype" w:hAnsi="Palatino Linotype"/>
          <w:iCs/>
          <w:sz w:val="24"/>
          <w:lang w:val="sv-SE"/>
        </w:rPr>
      </w:pPr>
      <w:r w:rsidRPr="00EA4A26">
        <w:rPr>
          <w:rFonts w:ascii="Palatino Linotype" w:hAnsi="Palatino Linotype"/>
          <w:iCs/>
          <w:sz w:val="24"/>
          <w:lang w:val="sv-SE"/>
        </w:rPr>
        <w:t>Menurut riset Roy Morgan, kepemilikan smartphone di Indonesia dua kali lipat antara tahun 2012 dan 2013 menjadi 24%.</w:t>
      </w:r>
      <w:r w:rsidRPr="00EA4A26">
        <w:rPr>
          <w:rFonts w:ascii="Palatino Linotype" w:hAnsi="Palatino Linotype"/>
          <w:iCs/>
          <w:sz w:val="24"/>
          <w:lang w:val="id-ID"/>
        </w:rPr>
        <w:t xml:space="preserve"> </w:t>
      </w:r>
      <w:r w:rsidRPr="00EA4A26">
        <w:rPr>
          <w:rFonts w:ascii="Palatino Linotype" w:hAnsi="Palatino Linotype"/>
          <w:iCs/>
          <w:sz w:val="24"/>
          <w:lang w:val="sv-SE"/>
        </w:rPr>
        <w:t>Banyak anak-anak menggunakan telepon seluler dan smartphone</w:t>
      </w:r>
      <w:r w:rsidRPr="00EA4A26">
        <w:rPr>
          <w:rFonts w:ascii="Palatino Linotype" w:hAnsi="Palatino Linotype"/>
          <w:iCs/>
          <w:sz w:val="24"/>
          <w:lang w:val="id-ID"/>
        </w:rPr>
        <w:t xml:space="preserve"> sebanyak</w:t>
      </w:r>
      <w:r w:rsidRPr="00EA4A26">
        <w:rPr>
          <w:rFonts w:ascii="Palatino Linotype" w:hAnsi="Palatino Linotype"/>
          <w:iCs/>
          <w:sz w:val="24"/>
          <w:lang w:val="sv-SE"/>
        </w:rPr>
        <w:t xml:space="preserve"> (52%), dengan anak-anak dan remaja menjadi pendorong utama pergeseran ini.</w:t>
      </w:r>
      <w:r w:rsidRPr="00EA4A26">
        <w:rPr>
          <w:rFonts w:ascii="Palatino Linotype" w:hAnsi="Palatino Linotype"/>
          <w:iCs/>
          <w:sz w:val="24"/>
          <w:lang w:val="id-ID"/>
        </w:rPr>
        <w:t xml:space="preserve"> </w:t>
      </w:r>
      <w:r w:rsidRPr="00EA4A26">
        <w:rPr>
          <w:rFonts w:ascii="Palatino Linotype" w:hAnsi="Palatino Linotype"/>
          <w:iCs/>
          <w:sz w:val="24"/>
          <w:lang w:val="sv-SE"/>
        </w:rPr>
        <w:t>Hampir sembilan dari sepuluh anak-anak (89 %) berkomunikasi secara online dengan teman-teman sementara kelompok-kelompok yang lebih kecil juga berinteraksi dengan keluarga mereka (56 %) atau guru mereka (35%) melalui internet, dan topik yang paling dibicarakan harus dilakukan dengan kegiatan sekolah. (UNICEF.org)</w:t>
      </w:r>
      <w:r>
        <w:rPr>
          <w:rFonts w:ascii="Palatino Linotype" w:hAnsi="Palatino Linotype"/>
          <w:iCs/>
          <w:sz w:val="24"/>
          <w:lang w:val="sv-SE"/>
        </w:rPr>
        <w:t>[4]</w:t>
      </w:r>
    </w:p>
    <w:p w:rsidR="00EA4A26" w:rsidRPr="00EA4A26" w:rsidRDefault="00EA4A26" w:rsidP="00EA4A26">
      <w:pPr>
        <w:pStyle w:val="ListParagraph"/>
        <w:ind w:left="-180" w:firstLine="900"/>
        <w:jc w:val="both"/>
        <w:rPr>
          <w:rFonts w:ascii="Palatino Linotype" w:hAnsi="Palatino Linotype"/>
          <w:iCs/>
          <w:sz w:val="24"/>
          <w:lang w:val="sv-SE"/>
        </w:rPr>
      </w:pPr>
      <w:r>
        <w:rPr>
          <w:rFonts w:ascii="Palatino Linotype" w:hAnsi="Palatino Linotype"/>
          <w:iCs/>
          <w:sz w:val="24"/>
          <w:lang w:val="sv-SE"/>
        </w:rPr>
        <w:t>Jago Sholat adalah aplikasi berbasi android yang di khususkan untuk pencatatan sholat. Di dalam aplikasi terdapat fitur-fitur yang dapat membantu anda dalam melaksanakan ibadah, seperti misalkan fitur pencatatan ibadah , lalu fitur jadwal ibadah berdasarkan tempat masing-masing, lalu terdapat fitur statistik ibadah yang merupakan hasil dari pencatatan ibadah, lalu ada fitur kompas yang membantu anda dalam melihat arah qiblat dari daerah anda</w:t>
      </w:r>
      <w:r w:rsidR="00EB1261">
        <w:rPr>
          <w:rFonts w:ascii="Palatino Linotype" w:hAnsi="Palatino Linotype"/>
          <w:iCs/>
          <w:sz w:val="24"/>
          <w:lang w:val="sv-SE"/>
        </w:rPr>
        <w:t xml:space="preserve"> dengan bantuan dari GPS</w:t>
      </w:r>
      <w:r>
        <w:rPr>
          <w:rFonts w:ascii="Palatino Linotype" w:hAnsi="Palatino Linotype"/>
          <w:iCs/>
          <w:sz w:val="24"/>
          <w:lang w:val="sv-SE"/>
        </w:rPr>
        <w:t>, lalu terdapat fitur tata cara, yang mana didalamnya tersebut terdapat fitur lagi yaitu tata cara sholat yang membantu anda dalam mengetahui gerakan sholat sesuai dengan sunnah nabi, lalu tata cara wudhu, doa-doa sholat, dan juga niat sholat</w:t>
      </w:r>
      <w:r w:rsidR="00EB1261">
        <w:rPr>
          <w:rFonts w:ascii="Palatino Linotype" w:hAnsi="Palatino Linotype"/>
          <w:iCs/>
          <w:sz w:val="24"/>
          <w:lang w:val="sv-SE"/>
        </w:rPr>
        <w:t>.[5]</w:t>
      </w:r>
    </w:p>
    <w:p w:rsidR="00EA4A26" w:rsidRPr="00EA4A26" w:rsidRDefault="00EA4A26" w:rsidP="00EA4A26">
      <w:pPr>
        <w:pStyle w:val="ListParagraph"/>
        <w:ind w:left="-180" w:firstLine="900"/>
        <w:jc w:val="both"/>
        <w:rPr>
          <w:rFonts w:ascii="Palatino Linotype" w:hAnsi="Palatino Linotype"/>
          <w:iCs/>
          <w:sz w:val="24"/>
        </w:rPr>
      </w:pPr>
      <w:r w:rsidRPr="00EA4A26">
        <w:rPr>
          <w:rFonts w:ascii="Palatino Linotype" w:hAnsi="Palatino Linotype"/>
          <w:iCs/>
          <w:sz w:val="24"/>
          <w:lang w:val="id-ID"/>
        </w:rPr>
        <w:t>B</w:t>
      </w:r>
      <w:proofErr w:type="spellStart"/>
      <w:r w:rsidRPr="00EA4A26">
        <w:rPr>
          <w:rFonts w:ascii="Palatino Linotype" w:hAnsi="Palatino Linotype"/>
          <w:iCs/>
          <w:sz w:val="24"/>
        </w:rPr>
        <w:t>erdasarkan</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dari</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latar</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belakang</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permasalahan</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tersebut</w:t>
      </w:r>
      <w:proofErr w:type="spellEnd"/>
      <w:r>
        <w:rPr>
          <w:rFonts w:ascii="Palatino Linotype" w:hAnsi="Palatino Linotype"/>
          <w:iCs/>
          <w:sz w:val="24"/>
        </w:rPr>
        <w:t xml:space="preserve">, </w:t>
      </w:r>
      <w:proofErr w:type="spellStart"/>
      <w:r>
        <w:rPr>
          <w:rFonts w:ascii="Palatino Linotype" w:hAnsi="Palatino Linotype"/>
          <w:iCs/>
          <w:sz w:val="24"/>
        </w:rPr>
        <w:t>maka</w:t>
      </w:r>
      <w:proofErr w:type="spellEnd"/>
      <w:r>
        <w:rPr>
          <w:rFonts w:ascii="Palatino Linotype" w:hAnsi="Palatino Linotype"/>
          <w:iCs/>
          <w:sz w:val="24"/>
        </w:rPr>
        <w:t xml:space="preserve"> </w:t>
      </w:r>
      <w:r w:rsidRPr="00EA4A26">
        <w:rPr>
          <w:rFonts w:ascii="Palatino Linotype" w:hAnsi="Palatino Linotype"/>
          <w:iCs/>
          <w:sz w:val="24"/>
        </w:rPr>
        <w:t xml:space="preserve">kami </w:t>
      </w:r>
      <w:proofErr w:type="spellStart"/>
      <w:r w:rsidRPr="00EA4A26">
        <w:rPr>
          <w:rFonts w:ascii="Palatino Linotype" w:hAnsi="Palatino Linotype"/>
          <w:iCs/>
          <w:sz w:val="24"/>
        </w:rPr>
        <w:t>akan</w:t>
      </w:r>
      <w:proofErr w:type="spellEnd"/>
      <w:r w:rsidRPr="00EA4A26">
        <w:rPr>
          <w:rFonts w:ascii="Palatino Linotype" w:hAnsi="Palatino Linotype"/>
          <w:iCs/>
          <w:sz w:val="24"/>
        </w:rPr>
        <w:t xml:space="preserve"> </w:t>
      </w:r>
      <w:proofErr w:type="spellStart"/>
      <w:r w:rsidRPr="00EA4A26">
        <w:rPr>
          <w:rFonts w:ascii="Palatino Linotype" w:hAnsi="Palatino Linotype"/>
          <w:iCs/>
          <w:sz w:val="24"/>
        </w:rPr>
        <w:t>menyusun</w:t>
      </w:r>
      <w:proofErr w:type="spellEnd"/>
      <w:r w:rsidRPr="00EA4A26">
        <w:rPr>
          <w:rFonts w:ascii="Palatino Linotype" w:hAnsi="Palatino Linotype"/>
          <w:iCs/>
          <w:sz w:val="24"/>
        </w:rPr>
        <w:t xml:space="preserve"> </w:t>
      </w:r>
      <w:proofErr w:type="spellStart"/>
      <w:r>
        <w:rPr>
          <w:rFonts w:ascii="Palatino Linotype" w:hAnsi="Palatino Linotype"/>
          <w:iCs/>
          <w:sz w:val="24"/>
        </w:rPr>
        <w:t>atau</w:t>
      </w:r>
      <w:proofErr w:type="spellEnd"/>
      <w:r>
        <w:rPr>
          <w:rFonts w:ascii="Palatino Linotype" w:hAnsi="Palatino Linotype"/>
          <w:iCs/>
          <w:sz w:val="24"/>
        </w:rPr>
        <w:t xml:space="preserve"> </w:t>
      </w:r>
      <w:proofErr w:type="spellStart"/>
      <w:r>
        <w:rPr>
          <w:rFonts w:ascii="Palatino Linotype" w:hAnsi="Palatino Linotype"/>
          <w:iCs/>
          <w:sz w:val="24"/>
        </w:rPr>
        <w:t>merencanakan</w:t>
      </w:r>
      <w:proofErr w:type="spellEnd"/>
      <w:r>
        <w:rPr>
          <w:rFonts w:ascii="Palatino Linotype" w:hAnsi="Palatino Linotype"/>
          <w:iCs/>
          <w:sz w:val="24"/>
        </w:rPr>
        <w:t xml:space="preserve"> </w:t>
      </w:r>
      <w:proofErr w:type="spellStart"/>
      <w:r>
        <w:rPr>
          <w:rFonts w:ascii="Palatino Linotype" w:hAnsi="Palatino Linotype"/>
          <w:iCs/>
          <w:sz w:val="24"/>
        </w:rPr>
        <w:t>sebuah</w:t>
      </w:r>
      <w:proofErr w:type="spellEnd"/>
      <w:r>
        <w:rPr>
          <w:rFonts w:ascii="Palatino Linotype" w:hAnsi="Palatino Linotype"/>
          <w:iCs/>
          <w:sz w:val="24"/>
        </w:rPr>
        <w:t xml:space="preserve"> </w:t>
      </w:r>
      <w:proofErr w:type="spellStart"/>
      <w:r>
        <w:rPr>
          <w:rFonts w:ascii="Palatino Linotype" w:hAnsi="Palatino Linotype"/>
          <w:iCs/>
          <w:sz w:val="24"/>
        </w:rPr>
        <w:t>aplikasi</w:t>
      </w:r>
      <w:proofErr w:type="spellEnd"/>
      <w:r>
        <w:rPr>
          <w:rFonts w:ascii="Palatino Linotype" w:hAnsi="Palatino Linotype"/>
          <w:iCs/>
          <w:sz w:val="24"/>
        </w:rPr>
        <w:t xml:space="preserve"> </w:t>
      </w:r>
      <w:proofErr w:type="spellStart"/>
      <w:r>
        <w:rPr>
          <w:rFonts w:ascii="Palatino Linotype" w:hAnsi="Palatino Linotype"/>
          <w:iCs/>
          <w:sz w:val="24"/>
        </w:rPr>
        <w:t>pencatatan</w:t>
      </w:r>
      <w:proofErr w:type="spellEnd"/>
      <w:r>
        <w:rPr>
          <w:rFonts w:ascii="Palatino Linotype" w:hAnsi="Palatino Linotype"/>
          <w:iCs/>
          <w:sz w:val="24"/>
        </w:rPr>
        <w:t xml:space="preserve"> yang </w:t>
      </w:r>
      <w:proofErr w:type="spellStart"/>
      <w:r>
        <w:rPr>
          <w:rFonts w:ascii="Palatino Linotype" w:hAnsi="Palatino Linotype"/>
          <w:iCs/>
          <w:sz w:val="24"/>
        </w:rPr>
        <w:t>berbasis</w:t>
      </w:r>
      <w:proofErr w:type="spellEnd"/>
      <w:r>
        <w:rPr>
          <w:rFonts w:ascii="Palatino Linotype" w:hAnsi="Palatino Linotype"/>
          <w:iCs/>
          <w:sz w:val="24"/>
        </w:rPr>
        <w:t xml:space="preserve"> android yang kami </w:t>
      </w:r>
      <w:proofErr w:type="spellStart"/>
      <w:r>
        <w:rPr>
          <w:rFonts w:ascii="Palatino Linotype" w:hAnsi="Palatino Linotype"/>
          <w:iCs/>
          <w:sz w:val="24"/>
        </w:rPr>
        <w:t>beri</w:t>
      </w:r>
      <w:proofErr w:type="spellEnd"/>
      <w:r>
        <w:rPr>
          <w:rFonts w:ascii="Palatino Linotype" w:hAnsi="Palatino Linotype"/>
          <w:iCs/>
          <w:sz w:val="24"/>
        </w:rPr>
        <w:t xml:space="preserve"> </w:t>
      </w:r>
      <w:proofErr w:type="spellStart"/>
      <w:r>
        <w:rPr>
          <w:rFonts w:ascii="Palatino Linotype" w:hAnsi="Palatino Linotype"/>
          <w:iCs/>
          <w:sz w:val="24"/>
        </w:rPr>
        <w:t>nama</w:t>
      </w:r>
      <w:proofErr w:type="spellEnd"/>
      <w:r>
        <w:rPr>
          <w:rFonts w:ascii="Palatino Linotype" w:hAnsi="Palatino Linotype"/>
          <w:iCs/>
          <w:sz w:val="24"/>
        </w:rPr>
        <w:t xml:space="preserve"> “JAGO SHOLAT”</w:t>
      </w:r>
      <w:r w:rsidR="00EB1261">
        <w:rPr>
          <w:rFonts w:ascii="Palatino Linotype" w:hAnsi="Palatino Linotype"/>
          <w:iCs/>
          <w:sz w:val="24"/>
        </w:rPr>
        <w:t xml:space="preserve"> yang </w:t>
      </w:r>
      <w:proofErr w:type="spellStart"/>
      <w:r w:rsidR="00EB1261">
        <w:rPr>
          <w:rFonts w:ascii="Palatino Linotype" w:hAnsi="Palatino Linotype"/>
          <w:iCs/>
          <w:sz w:val="24"/>
        </w:rPr>
        <w:t>mudah-mudahan</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dapat</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membantu</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memudahkan</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umat</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islam</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dalam</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pencatatan</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ibadah</w:t>
      </w:r>
      <w:proofErr w:type="spellEnd"/>
      <w:r w:rsidR="00EB1261">
        <w:rPr>
          <w:rFonts w:ascii="Palatino Linotype" w:hAnsi="Palatino Linotype"/>
          <w:iCs/>
          <w:sz w:val="24"/>
        </w:rPr>
        <w:t xml:space="preserve"> </w:t>
      </w:r>
      <w:proofErr w:type="spellStart"/>
      <w:r w:rsidR="00EB1261">
        <w:rPr>
          <w:rFonts w:ascii="Palatino Linotype" w:hAnsi="Palatino Linotype"/>
          <w:iCs/>
          <w:sz w:val="24"/>
        </w:rPr>
        <w:t>sholat</w:t>
      </w:r>
      <w:proofErr w:type="spellEnd"/>
      <w:r w:rsidR="00EB1261">
        <w:rPr>
          <w:rFonts w:ascii="Palatino Linotype" w:hAnsi="Palatino Linotype"/>
          <w:iCs/>
          <w:sz w:val="24"/>
        </w:rPr>
        <w:t>[6</w:t>
      </w:r>
      <w:r>
        <w:rPr>
          <w:rFonts w:ascii="Palatino Linotype" w:hAnsi="Palatino Linotype"/>
          <w:iCs/>
          <w:sz w:val="24"/>
        </w:rPr>
        <w:t>]</w:t>
      </w:r>
    </w:p>
    <w:p w:rsidR="00636186" w:rsidRDefault="00636186" w:rsidP="00636186">
      <w:pPr>
        <w:pStyle w:val="ListParagraph"/>
        <w:ind w:left="-180" w:right="-450"/>
        <w:rPr>
          <w:b/>
          <w:sz w:val="28"/>
          <w:szCs w:val="28"/>
        </w:rPr>
      </w:pPr>
    </w:p>
    <w:p w:rsidR="00EA4A26" w:rsidRDefault="00EA4A26" w:rsidP="00636186">
      <w:pPr>
        <w:pStyle w:val="ListParagraph"/>
        <w:ind w:left="-180" w:right="-450"/>
        <w:rPr>
          <w:b/>
          <w:sz w:val="28"/>
          <w:szCs w:val="28"/>
        </w:rPr>
      </w:pPr>
    </w:p>
    <w:p w:rsidR="00EA4A26" w:rsidRDefault="00EA4A26" w:rsidP="00636186">
      <w:pPr>
        <w:pStyle w:val="ListParagraph"/>
        <w:ind w:left="-180" w:right="-450"/>
        <w:rPr>
          <w:b/>
          <w:sz w:val="28"/>
          <w:szCs w:val="28"/>
        </w:rPr>
      </w:pPr>
    </w:p>
    <w:p w:rsidR="00EA4A26" w:rsidRDefault="00EA4A26" w:rsidP="00636186">
      <w:pPr>
        <w:pStyle w:val="ListParagraph"/>
        <w:ind w:left="-180" w:right="-450"/>
        <w:rPr>
          <w:b/>
          <w:sz w:val="28"/>
          <w:szCs w:val="28"/>
        </w:rPr>
      </w:pPr>
    </w:p>
    <w:p w:rsidR="00EA4A26" w:rsidRDefault="00EA4A26" w:rsidP="00636186">
      <w:pPr>
        <w:pStyle w:val="ListParagraph"/>
        <w:ind w:left="-180" w:right="-450"/>
        <w:rPr>
          <w:b/>
          <w:sz w:val="28"/>
          <w:szCs w:val="28"/>
        </w:rPr>
      </w:pPr>
    </w:p>
    <w:p w:rsidR="00EA4A26" w:rsidRDefault="00EA4A26" w:rsidP="00636186">
      <w:pPr>
        <w:pStyle w:val="ListParagraph"/>
        <w:ind w:left="-180" w:right="-450"/>
        <w:rPr>
          <w:b/>
          <w:sz w:val="28"/>
          <w:szCs w:val="28"/>
        </w:rPr>
      </w:pPr>
    </w:p>
    <w:p w:rsidR="00477775" w:rsidRDefault="00477775" w:rsidP="002A4032">
      <w:pPr>
        <w:pStyle w:val="ListParagraph"/>
        <w:numPr>
          <w:ilvl w:val="0"/>
          <w:numId w:val="1"/>
        </w:numPr>
        <w:ind w:right="-450"/>
        <w:rPr>
          <w:b/>
          <w:sz w:val="28"/>
          <w:szCs w:val="28"/>
        </w:rPr>
      </w:pPr>
      <w:proofErr w:type="spellStart"/>
      <w:r>
        <w:rPr>
          <w:b/>
          <w:sz w:val="28"/>
          <w:szCs w:val="28"/>
        </w:rPr>
        <w:t>Tujuan</w:t>
      </w:r>
      <w:proofErr w:type="spellEnd"/>
      <w:r>
        <w:rPr>
          <w:b/>
          <w:sz w:val="28"/>
          <w:szCs w:val="28"/>
        </w:rPr>
        <w:t xml:space="preserve"> </w:t>
      </w:r>
    </w:p>
    <w:p w:rsidR="00EB1261" w:rsidRPr="00260740" w:rsidRDefault="00EB1261" w:rsidP="00EB1261">
      <w:pPr>
        <w:jc w:val="both"/>
        <w:rPr>
          <w:rFonts w:ascii="Palatino Linotype" w:hAnsi="Palatino Linotype"/>
          <w:iCs/>
          <w:sz w:val="24"/>
          <w:lang w:val="id-ID"/>
        </w:rPr>
      </w:pPr>
      <w:r>
        <w:rPr>
          <w:rFonts w:ascii="Palatino Linotype" w:hAnsi="Palatino Linotype"/>
          <w:iCs/>
          <w:sz w:val="24"/>
          <w:lang w:val="id-ID"/>
        </w:rPr>
        <w:t>Tujuan Pengembangan :</w:t>
      </w:r>
    </w:p>
    <w:p w:rsidR="00EB1261" w:rsidRDefault="00EB1261" w:rsidP="00EB1261">
      <w:pPr>
        <w:pStyle w:val="ListParagraph"/>
        <w:numPr>
          <w:ilvl w:val="1"/>
          <w:numId w:val="1"/>
        </w:numPr>
        <w:spacing w:line="256" w:lineRule="auto"/>
        <w:jc w:val="both"/>
        <w:rPr>
          <w:rFonts w:ascii="Palatino Linotype" w:hAnsi="Palatino Linotype"/>
          <w:iCs/>
          <w:sz w:val="24"/>
        </w:rPr>
      </w:pPr>
      <w:proofErr w:type="spellStart"/>
      <w:r>
        <w:rPr>
          <w:rFonts w:ascii="Palatino Linotype" w:hAnsi="Palatino Linotype"/>
          <w:iCs/>
          <w:sz w:val="24"/>
        </w:rPr>
        <w:t>Dapat</w:t>
      </w:r>
      <w:proofErr w:type="spellEnd"/>
      <w:r>
        <w:rPr>
          <w:rFonts w:ascii="Palatino Linotype" w:hAnsi="Palatino Linotype"/>
          <w:iCs/>
          <w:sz w:val="24"/>
        </w:rPr>
        <w:t xml:space="preserve"> </w:t>
      </w:r>
      <w:proofErr w:type="spellStart"/>
      <w:r>
        <w:rPr>
          <w:rFonts w:ascii="Palatino Linotype" w:hAnsi="Palatino Linotype"/>
          <w:iCs/>
          <w:sz w:val="24"/>
        </w:rPr>
        <w:t>memotivasi</w:t>
      </w:r>
      <w:proofErr w:type="spellEnd"/>
      <w:r>
        <w:rPr>
          <w:rFonts w:ascii="Palatino Linotype" w:hAnsi="Palatino Linotype"/>
          <w:iCs/>
          <w:sz w:val="24"/>
        </w:rPr>
        <w:t xml:space="preserve"> user yang </w:t>
      </w:r>
      <w:proofErr w:type="spellStart"/>
      <w:r>
        <w:rPr>
          <w:rFonts w:ascii="Palatino Linotype" w:hAnsi="Palatino Linotype"/>
          <w:iCs/>
          <w:sz w:val="24"/>
        </w:rPr>
        <w:t>sering</w:t>
      </w:r>
      <w:proofErr w:type="spellEnd"/>
      <w:r>
        <w:rPr>
          <w:rFonts w:ascii="Palatino Linotype" w:hAnsi="Palatino Linotype"/>
          <w:iCs/>
          <w:sz w:val="24"/>
        </w:rPr>
        <w:t xml:space="preserve"> </w:t>
      </w:r>
      <w:proofErr w:type="spellStart"/>
      <w:r>
        <w:rPr>
          <w:rFonts w:ascii="Palatino Linotype" w:hAnsi="Palatino Linotype"/>
          <w:iCs/>
          <w:sz w:val="24"/>
        </w:rPr>
        <w:t>melupakan</w:t>
      </w:r>
      <w:proofErr w:type="spellEnd"/>
      <w:r>
        <w:rPr>
          <w:rFonts w:ascii="Palatino Linotype" w:hAnsi="Palatino Linotype"/>
          <w:iCs/>
          <w:sz w:val="24"/>
        </w:rPr>
        <w:t xml:space="preserve"> </w:t>
      </w:r>
      <w:proofErr w:type="spellStart"/>
      <w:r>
        <w:rPr>
          <w:rFonts w:ascii="Palatino Linotype" w:hAnsi="Palatino Linotype"/>
          <w:iCs/>
          <w:sz w:val="24"/>
        </w:rPr>
        <w:t>waktu</w:t>
      </w:r>
      <w:proofErr w:type="spellEnd"/>
      <w:r>
        <w:rPr>
          <w:rFonts w:ascii="Palatino Linotype" w:hAnsi="Palatino Linotype"/>
          <w:iCs/>
          <w:sz w:val="24"/>
        </w:rPr>
        <w:t xml:space="preserve"> </w:t>
      </w:r>
      <w:proofErr w:type="spellStart"/>
      <w:r>
        <w:rPr>
          <w:rFonts w:ascii="Palatino Linotype" w:hAnsi="Palatino Linotype"/>
          <w:iCs/>
          <w:sz w:val="24"/>
        </w:rPr>
        <w:t>sholat</w:t>
      </w:r>
      <w:proofErr w:type="spellEnd"/>
    </w:p>
    <w:p w:rsidR="00EB1261" w:rsidRDefault="00EB1261" w:rsidP="00EB1261">
      <w:pPr>
        <w:pStyle w:val="ListParagraph"/>
        <w:numPr>
          <w:ilvl w:val="1"/>
          <w:numId w:val="1"/>
        </w:numPr>
        <w:spacing w:line="256" w:lineRule="auto"/>
        <w:jc w:val="both"/>
        <w:rPr>
          <w:rFonts w:ascii="Palatino Linotype" w:hAnsi="Palatino Linotype"/>
          <w:iCs/>
          <w:sz w:val="24"/>
        </w:rPr>
      </w:pPr>
      <w:proofErr w:type="spellStart"/>
      <w:r>
        <w:rPr>
          <w:rFonts w:ascii="Palatino Linotype" w:hAnsi="Palatino Linotype"/>
          <w:iCs/>
          <w:sz w:val="24"/>
        </w:rPr>
        <w:t>Dapat</w:t>
      </w:r>
      <w:proofErr w:type="spellEnd"/>
      <w:r>
        <w:rPr>
          <w:rFonts w:ascii="Palatino Linotype" w:hAnsi="Palatino Linotype"/>
          <w:iCs/>
          <w:sz w:val="24"/>
        </w:rPr>
        <w:t xml:space="preserve"> </w:t>
      </w:r>
      <w:proofErr w:type="spellStart"/>
      <w:r>
        <w:rPr>
          <w:rFonts w:ascii="Palatino Linotype" w:hAnsi="Palatino Linotype"/>
          <w:iCs/>
          <w:sz w:val="24"/>
        </w:rPr>
        <w:t>memudahkan</w:t>
      </w:r>
      <w:proofErr w:type="spellEnd"/>
      <w:r>
        <w:rPr>
          <w:rFonts w:ascii="Palatino Linotype" w:hAnsi="Palatino Linotype"/>
          <w:iCs/>
          <w:sz w:val="24"/>
        </w:rPr>
        <w:t xml:space="preserve"> user </w:t>
      </w:r>
      <w:proofErr w:type="spellStart"/>
      <w:r>
        <w:rPr>
          <w:rFonts w:ascii="Palatino Linotype" w:hAnsi="Palatino Linotype"/>
          <w:iCs/>
          <w:sz w:val="24"/>
        </w:rPr>
        <w:t>dalam</w:t>
      </w:r>
      <w:proofErr w:type="spellEnd"/>
      <w:r>
        <w:rPr>
          <w:rFonts w:ascii="Palatino Linotype" w:hAnsi="Palatino Linotype"/>
          <w:iCs/>
          <w:sz w:val="24"/>
        </w:rPr>
        <w:t xml:space="preserve"> </w:t>
      </w:r>
      <w:proofErr w:type="spellStart"/>
      <w:r>
        <w:rPr>
          <w:rFonts w:ascii="Palatino Linotype" w:hAnsi="Palatino Linotype"/>
          <w:iCs/>
          <w:sz w:val="24"/>
        </w:rPr>
        <w:t>mencatat</w:t>
      </w:r>
      <w:proofErr w:type="spellEnd"/>
      <w:r>
        <w:rPr>
          <w:rFonts w:ascii="Palatino Linotype" w:hAnsi="Palatino Linotype"/>
          <w:iCs/>
          <w:sz w:val="24"/>
        </w:rPr>
        <w:t xml:space="preserve"> </w:t>
      </w:r>
      <w:proofErr w:type="spellStart"/>
      <w:r>
        <w:rPr>
          <w:rFonts w:ascii="Palatino Linotype" w:hAnsi="Palatino Linotype"/>
          <w:iCs/>
          <w:sz w:val="24"/>
        </w:rPr>
        <w:t>amal</w:t>
      </w:r>
      <w:proofErr w:type="spellEnd"/>
      <w:r>
        <w:rPr>
          <w:rFonts w:ascii="Palatino Linotype" w:hAnsi="Palatino Linotype"/>
          <w:iCs/>
          <w:sz w:val="24"/>
        </w:rPr>
        <w:t xml:space="preserve"> </w:t>
      </w:r>
      <w:proofErr w:type="spellStart"/>
      <w:r>
        <w:rPr>
          <w:rFonts w:ascii="Palatino Linotype" w:hAnsi="Palatino Linotype"/>
          <w:iCs/>
          <w:sz w:val="24"/>
        </w:rPr>
        <w:t>ibadah</w:t>
      </w:r>
      <w:proofErr w:type="spellEnd"/>
      <w:r>
        <w:rPr>
          <w:rFonts w:ascii="Palatino Linotype" w:hAnsi="Palatino Linotype"/>
          <w:iCs/>
          <w:sz w:val="24"/>
        </w:rPr>
        <w:t xml:space="preserve"> </w:t>
      </w:r>
      <w:proofErr w:type="spellStart"/>
      <w:r>
        <w:rPr>
          <w:rFonts w:ascii="Palatino Linotype" w:hAnsi="Palatino Linotype"/>
          <w:iCs/>
          <w:sz w:val="24"/>
        </w:rPr>
        <w:t>setiap</w:t>
      </w:r>
      <w:proofErr w:type="spellEnd"/>
      <w:r>
        <w:rPr>
          <w:rFonts w:ascii="Palatino Linotype" w:hAnsi="Palatino Linotype"/>
          <w:iCs/>
          <w:sz w:val="24"/>
        </w:rPr>
        <w:t xml:space="preserve"> </w:t>
      </w:r>
      <w:proofErr w:type="spellStart"/>
      <w:r>
        <w:rPr>
          <w:rFonts w:ascii="Palatino Linotype" w:hAnsi="Palatino Linotype"/>
          <w:iCs/>
          <w:sz w:val="24"/>
        </w:rPr>
        <w:t>waktu</w:t>
      </w:r>
      <w:proofErr w:type="spellEnd"/>
    </w:p>
    <w:p w:rsidR="00EB1261" w:rsidRDefault="00EB1261" w:rsidP="00EB1261">
      <w:pPr>
        <w:pStyle w:val="ListParagraph"/>
        <w:numPr>
          <w:ilvl w:val="1"/>
          <w:numId w:val="1"/>
        </w:numPr>
        <w:spacing w:line="256" w:lineRule="auto"/>
        <w:jc w:val="both"/>
        <w:rPr>
          <w:rFonts w:ascii="Palatino Linotype" w:hAnsi="Palatino Linotype"/>
          <w:iCs/>
          <w:sz w:val="24"/>
        </w:rPr>
      </w:pPr>
      <w:proofErr w:type="spellStart"/>
      <w:r>
        <w:rPr>
          <w:rFonts w:ascii="Palatino Linotype" w:hAnsi="Palatino Linotype"/>
          <w:iCs/>
          <w:sz w:val="24"/>
        </w:rPr>
        <w:t>Dapat</w:t>
      </w:r>
      <w:proofErr w:type="spellEnd"/>
      <w:r>
        <w:rPr>
          <w:rFonts w:ascii="Palatino Linotype" w:hAnsi="Palatino Linotype"/>
          <w:iCs/>
          <w:sz w:val="24"/>
        </w:rPr>
        <w:t xml:space="preserve"> </w:t>
      </w:r>
      <w:proofErr w:type="spellStart"/>
      <w:r>
        <w:rPr>
          <w:rFonts w:ascii="Palatino Linotype" w:hAnsi="Palatino Linotype"/>
          <w:iCs/>
          <w:sz w:val="24"/>
        </w:rPr>
        <w:t>memantau</w:t>
      </w:r>
      <w:proofErr w:type="spellEnd"/>
      <w:r>
        <w:rPr>
          <w:rFonts w:ascii="Palatino Linotype" w:hAnsi="Palatino Linotype"/>
          <w:iCs/>
          <w:sz w:val="24"/>
        </w:rPr>
        <w:t xml:space="preserve"> </w:t>
      </w:r>
      <w:proofErr w:type="spellStart"/>
      <w:r>
        <w:rPr>
          <w:rFonts w:ascii="Palatino Linotype" w:hAnsi="Palatino Linotype"/>
          <w:iCs/>
          <w:sz w:val="24"/>
        </w:rPr>
        <w:t>amal</w:t>
      </w:r>
      <w:proofErr w:type="spellEnd"/>
      <w:r>
        <w:rPr>
          <w:rFonts w:ascii="Palatino Linotype" w:hAnsi="Palatino Linotype"/>
          <w:iCs/>
          <w:sz w:val="24"/>
        </w:rPr>
        <w:t xml:space="preserve"> user </w:t>
      </w:r>
      <w:proofErr w:type="spellStart"/>
      <w:r>
        <w:rPr>
          <w:rFonts w:ascii="Palatino Linotype" w:hAnsi="Palatino Linotype"/>
          <w:iCs/>
          <w:sz w:val="24"/>
        </w:rPr>
        <w:t>dalam</w:t>
      </w:r>
      <w:proofErr w:type="spellEnd"/>
      <w:r>
        <w:rPr>
          <w:rFonts w:ascii="Palatino Linotype" w:hAnsi="Palatino Linotype"/>
          <w:iCs/>
          <w:sz w:val="24"/>
        </w:rPr>
        <w:t xml:space="preserve"> </w:t>
      </w:r>
      <w:proofErr w:type="spellStart"/>
      <w:r>
        <w:rPr>
          <w:rFonts w:ascii="Palatino Linotype" w:hAnsi="Palatino Linotype"/>
          <w:iCs/>
          <w:sz w:val="24"/>
        </w:rPr>
        <w:t>kegiatan</w:t>
      </w:r>
      <w:proofErr w:type="spellEnd"/>
      <w:r>
        <w:rPr>
          <w:rFonts w:ascii="Palatino Linotype" w:hAnsi="Palatino Linotype"/>
          <w:iCs/>
          <w:sz w:val="24"/>
        </w:rPr>
        <w:t xml:space="preserve"> </w:t>
      </w:r>
      <w:proofErr w:type="spellStart"/>
      <w:r>
        <w:rPr>
          <w:rFonts w:ascii="Palatino Linotype" w:hAnsi="Palatino Linotype"/>
          <w:iCs/>
          <w:sz w:val="24"/>
        </w:rPr>
        <w:t>sehari</w:t>
      </w:r>
      <w:proofErr w:type="spellEnd"/>
      <w:r>
        <w:rPr>
          <w:rFonts w:ascii="Palatino Linotype" w:hAnsi="Palatino Linotype"/>
          <w:iCs/>
          <w:sz w:val="24"/>
        </w:rPr>
        <w:t xml:space="preserve"> </w:t>
      </w:r>
      <w:proofErr w:type="spellStart"/>
      <w:r>
        <w:rPr>
          <w:rFonts w:ascii="Palatino Linotype" w:hAnsi="Palatino Linotype"/>
          <w:iCs/>
          <w:sz w:val="24"/>
        </w:rPr>
        <w:t>hari</w:t>
      </w:r>
      <w:proofErr w:type="spellEnd"/>
    </w:p>
    <w:p w:rsidR="00EB1261" w:rsidRPr="00A93ED9" w:rsidRDefault="00EB1261" w:rsidP="00EB1261">
      <w:pPr>
        <w:pStyle w:val="ListParagraph"/>
        <w:numPr>
          <w:ilvl w:val="1"/>
          <w:numId w:val="1"/>
        </w:numPr>
        <w:spacing w:line="256" w:lineRule="auto"/>
        <w:jc w:val="both"/>
        <w:rPr>
          <w:rFonts w:ascii="Palatino Linotype" w:hAnsi="Palatino Linotype"/>
          <w:iCs/>
          <w:sz w:val="24"/>
        </w:rPr>
      </w:pPr>
      <w:proofErr w:type="spellStart"/>
      <w:r>
        <w:rPr>
          <w:rFonts w:ascii="Palatino Linotype" w:hAnsi="Palatino Linotype"/>
          <w:iCs/>
          <w:sz w:val="24"/>
        </w:rPr>
        <w:t>Mengembangkan</w:t>
      </w:r>
      <w:proofErr w:type="spellEnd"/>
      <w:r>
        <w:rPr>
          <w:rFonts w:ascii="Palatino Linotype" w:hAnsi="Palatino Linotype"/>
          <w:iCs/>
          <w:sz w:val="24"/>
        </w:rPr>
        <w:t xml:space="preserve"> system yang </w:t>
      </w:r>
      <w:proofErr w:type="spellStart"/>
      <w:r>
        <w:rPr>
          <w:rFonts w:ascii="Palatino Linotype" w:hAnsi="Palatino Linotype"/>
          <w:iCs/>
          <w:sz w:val="24"/>
        </w:rPr>
        <w:t>dapat</w:t>
      </w:r>
      <w:proofErr w:type="spellEnd"/>
      <w:r>
        <w:rPr>
          <w:rFonts w:ascii="Palatino Linotype" w:hAnsi="Palatino Linotype"/>
          <w:iCs/>
          <w:sz w:val="24"/>
        </w:rPr>
        <w:t xml:space="preserve"> </w:t>
      </w:r>
      <w:proofErr w:type="spellStart"/>
      <w:r>
        <w:rPr>
          <w:rFonts w:ascii="Palatino Linotype" w:hAnsi="Palatino Linotype"/>
          <w:iCs/>
          <w:sz w:val="24"/>
        </w:rPr>
        <w:t>membantu</w:t>
      </w:r>
      <w:proofErr w:type="spellEnd"/>
      <w:r>
        <w:rPr>
          <w:rFonts w:ascii="Palatino Linotype" w:hAnsi="Palatino Linotype"/>
          <w:iCs/>
          <w:sz w:val="24"/>
        </w:rPr>
        <w:t xml:space="preserve"> </w:t>
      </w:r>
      <w:proofErr w:type="spellStart"/>
      <w:r>
        <w:rPr>
          <w:rFonts w:ascii="Palatino Linotype" w:hAnsi="Palatino Linotype"/>
          <w:iCs/>
          <w:sz w:val="24"/>
        </w:rPr>
        <w:t>muslim</w:t>
      </w:r>
      <w:proofErr w:type="spellEnd"/>
      <w:r>
        <w:rPr>
          <w:rFonts w:ascii="Palatino Linotype" w:hAnsi="Palatino Linotype"/>
          <w:iCs/>
          <w:sz w:val="24"/>
        </w:rPr>
        <w:t xml:space="preserve"> </w:t>
      </w:r>
      <w:proofErr w:type="spellStart"/>
      <w:r>
        <w:rPr>
          <w:rFonts w:ascii="Palatino Linotype" w:hAnsi="Palatino Linotype"/>
          <w:iCs/>
          <w:sz w:val="24"/>
        </w:rPr>
        <w:t>untuk</w:t>
      </w:r>
      <w:proofErr w:type="spellEnd"/>
      <w:r>
        <w:rPr>
          <w:rFonts w:ascii="Palatino Linotype" w:hAnsi="Palatino Linotype"/>
          <w:iCs/>
          <w:sz w:val="24"/>
        </w:rPr>
        <w:t xml:space="preserve"> </w:t>
      </w:r>
      <w:proofErr w:type="spellStart"/>
      <w:r>
        <w:rPr>
          <w:rFonts w:ascii="Palatino Linotype" w:hAnsi="Palatino Linotype"/>
          <w:iCs/>
          <w:sz w:val="24"/>
        </w:rPr>
        <w:t>mencatat</w:t>
      </w:r>
      <w:proofErr w:type="spellEnd"/>
      <w:r>
        <w:rPr>
          <w:rFonts w:ascii="Palatino Linotype" w:hAnsi="Palatino Linotype"/>
          <w:iCs/>
          <w:sz w:val="24"/>
        </w:rPr>
        <w:t xml:space="preserve"> </w:t>
      </w:r>
      <w:proofErr w:type="spellStart"/>
      <w:r>
        <w:rPr>
          <w:rFonts w:ascii="Palatino Linotype" w:hAnsi="Palatino Linotype"/>
          <w:iCs/>
          <w:sz w:val="24"/>
        </w:rPr>
        <w:t>ibadah</w:t>
      </w:r>
      <w:proofErr w:type="spellEnd"/>
      <w:r>
        <w:rPr>
          <w:rFonts w:ascii="Palatino Linotype" w:hAnsi="Palatino Linotype"/>
          <w:iCs/>
          <w:sz w:val="24"/>
        </w:rPr>
        <w:t xml:space="preserve"> </w:t>
      </w:r>
      <w:proofErr w:type="spellStart"/>
      <w:r>
        <w:rPr>
          <w:rFonts w:ascii="Palatino Linotype" w:hAnsi="Palatino Linotype"/>
          <w:iCs/>
          <w:sz w:val="24"/>
        </w:rPr>
        <w:t>setiap</w:t>
      </w:r>
      <w:proofErr w:type="spellEnd"/>
      <w:r>
        <w:rPr>
          <w:rFonts w:ascii="Palatino Linotype" w:hAnsi="Palatino Linotype"/>
          <w:iCs/>
          <w:sz w:val="24"/>
        </w:rPr>
        <w:t xml:space="preserve"> </w:t>
      </w:r>
      <w:proofErr w:type="spellStart"/>
      <w:r>
        <w:rPr>
          <w:rFonts w:ascii="Palatino Linotype" w:hAnsi="Palatino Linotype"/>
          <w:iCs/>
          <w:sz w:val="24"/>
        </w:rPr>
        <w:t>hari</w:t>
      </w:r>
      <w:proofErr w:type="spellEnd"/>
      <w:r>
        <w:rPr>
          <w:rFonts w:ascii="Palatino Linotype" w:hAnsi="Palatino Linotype"/>
          <w:iCs/>
          <w:sz w:val="24"/>
        </w:rPr>
        <w:t>.</w:t>
      </w:r>
    </w:p>
    <w:p w:rsidR="00477775" w:rsidRPr="00477775" w:rsidRDefault="00477775" w:rsidP="002A4032">
      <w:pPr>
        <w:pStyle w:val="ListParagraph"/>
        <w:numPr>
          <w:ilvl w:val="0"/>
          <w:numId w:val="1"/>
        </w:numPr>
        <w:spacing w:line="240" w:lineRule="auto"/>
        <w:jc w:val="both"/>
        <w:rPr>
          <w:rFonts w:cstheme="minorHAnsi"/>
          <w:b/>
          <w:sz w:val="28"/>
          <w:szCs w:val="28"/>
        </w:rPr>
      </w:pPr>
      <w:r w:rsidRPr="00477775">
        <w:rPr>
          <w:rFonts w:cstheme="minorHAnsi"/>
          <w:b/>
          <w:sz w:val="28"/>
          <w:szCs w:val="28"/>
        </w:rPr>
        <w:t xml:space="preserve">Batasan </w:t>
      </w:r>
      <w:proofErr w:type="spellStart"/>
      <w:r w:rsidRPr="00477775">
        <w:rPr>
          <w:rFonts w:cstheme="minorHAnsi"/>
          <w:b/>
          <w:sz w:val="28"/>
          <w:szCs w:val="28"/>
        </w:rPr>
        <w:t>Masalah</w:t>
      </w:r>
      <w:proofErr w:type="spellEnd"/>
    </w:p>
    <w:p w:rsidR="00477775" w:rsidRPr="000E332D" w:rsidRDefault="00477775" w:rsidP="00477775">
      <w:pPr>
        <w:pStyle w:val="ListParagraph"/>
        <w:spacing w:line="240" w:lineRule="auto"/>
        <w:ind w:left="0"/>
        <w:jc w:val="both"/>
        <w:rPr>
          <w:rFonts w:cstheme="minorHAnsi"/>
          <w:color w:val="000000" w:themeColor="text1"/>
          <w:sz w:val="24"/>
          <w:szCs w:val="24"/>
        </w:rPr>
      </w:pPr>
      <w:r w:rsidRPr="000E332D">
        <w:rPr>
          <w:rFonts w:cstheme="minorHAnsi"/>
          <w:color w:val="000000" w:themeColor="text1"/>
          <w:sz w:val="24"/>
          <w:szCs w:val="24"/>
        </w:rPr>
        <w:t xml:space="preserve">Agar </w:t>
      </w:r>
      <w:proofErr w:type="spellStart"/>
      <w:r w:rsidRPr="000E332D">
        <w:rPr>
          <w:rFonts w:cstheme="minorHAnsi"/>
          <w:color w:val="000000" w:themeColor="text1"/>
          <w:sz w:val="24"/>
          <w:szCs w:val="24"/>
        </w:rPr>
        <w:t>pembahasan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tidak</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terlalu</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meluas</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maka</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batasan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masalah</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dari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aplikasi</w:t>
      </w:r>
      <w:proofErr w:type="spellEnd"/>
      <w:r w:rsidRPr="000E332D">
        <w:rPr>
          <w:rFonts w:cstheme="minorHAnsi"/>
          <w:color w:val="000000" w:themeColor="text1"/>
          <w:sz w:val="24"/>
          <w:szCs w:val="24"/>
        </w:rPr>
        <w:t xml:space="preserve"> yang </w:t>
      </w:r>
      <w:proofErr w:type="spellStart"/>
      <w:r w:rsidRPr="000E332D">
        <w:rPr>
          <w:rFonts w:cstheme="minorHAnsi"/>
          <w:color w:val="000000" w:themeColor="text1"/>
          <w:sz w:val="24"/>
          <w:szCs w:val="24"/>
        </w:rPr>
        <w:t>akan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dibangun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adalah</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sebagai</w:t>
      </w:r>
      <w:proofErr w:type="spellEnd"/>
      <w:r w:rsidRPr="000E332D">
        <w:rPr>
          <w:rFonts w:cstheme="minorHAnsi"/>
          <w:color w:val="000000" w:themeColor="text1"/>
          <w:sz w:val="24"/>
          <w:szCs w:val="24"/>
        </w:rPr>
        <w:t xml:space="preserve"> </w:t>
      </w:r>
      <w:proofErr w:type="spellStart"/>
      <w:proofErr w:type="gramStart"/>
      <w:r w:rsidRPr="000E332D">
        <w:rPr>
          <w:rFonts w:cstheme="minorHAnsi"/>
          <w:color w:val="000000" w:themeColor="text1"/>
          <w:sz w:val="24"/>
          <w:szCs w:val="24"/>
        </w:rPr>
        <w:t>berikut</w:t>
      </w:r>
      <w:proofErr w:type="spellEnd"/>
      <w:r w:rsidRPr="000E332D">
        <w:rPr>
          <w:rFonts w:cstheme="minorHAnsi"/>
          <w:color w:val="000000" w:themeColor="text1"/>
          <w:sz w:val="24"/>
          <w:szCs w:val="24"/>
        </w:rPr>
        <w:t xml:space="preserve"> :</w:t>
      </w:r>
      <w:proofErr w:type="gramEnd"/>
      <w:r w:rsidRPr="000E332D">
        <w:rPr>
          <w:rFonts w:cstheme="minorHAnsi"/>
          <w:color w:val="000000" w:themeColor="text1"/>
          <w:sz w:val="24"/>
          <w:szCs w:val="24"/>
        </w:rPr>
        <w:t xml:space="preserve"> </w:t>
      </w:r>
    </w:p>
    <w:p w:rsidR="00EB1261" w:rsidRPr="00EB1261" w:rsidRDefault="00EB1261" w:rsidP="00EB1261">
      <w:pPr>
        <w:pStyle w:val="ListParagraph"/>
        <w:numPr>
          <w:ilvl w:val="0"/>
          <w:numId w:val="3"/>
        </w:numPr>
        <w:tabs>
          <w:tab w:val="left" w:pos="851"/>
        </w:tabs>
        <w:jc w:val="both"/>
        <w:rPr>
          <w:rFonts w:ascii="Palatino Linotype" w:hAnsi="Palatino Linotype"/>
          <w:iCs/>
          <w:sz w:val="24"/>
          <w:lang w:val="id-ID"/>
        </w:rPr>
      </w:pPr>
      <w:r>
        <w:rPr>
          <w:rFonts w:ascii="Palatino Linotype" w:hAnsi="Palatino Linotype"/>
          <w:iCs/>
          <w:sz w:val="24"/>
          <w:lang w:val="sv-SE"/>
        </w:rPr>
        <w:t xml:space="preserve"> </w:t>
      </w:r>
      <w:r w:rsidRPr="00EB1261">
        <w:rPr>
          <w:rFonts w:ascii="Palatino Linotype" w:hAnsi="Palatino Linotype"/>
          <w:iCs/>
          <w:sz w:val="24"/>
          <w:lang w:val="sv-SE"/>
        </w:rPr>
        <w:t xml:space="preserve">User yang menjadi target adalah </w:t>
      </w:r>
      <w:r w:rsidRPr="00EB1261">
        <w:rPr>
          <w:rFonts w:ascii="Palatino Linotype" w:hAnsi="Palatino Linotype"/>
          <w:iCs/>
          <w:sz w:val="24"/>
          <w:lang w:val="id-ID"/>
        </w:rPr>
        <w:t>seorang muslim</w:t>
      </w:r>
      <w:r w:rsidRPr="00EB1261">
        <w:rPr>
          <w:rFonts w:ascii="Palatino Linotype" w:hAnsi="Palatino Linotype"/>
          <w:iCs/>
          <w:sz w:val="24"/>
          <w:lang w:val="sv-SE"/>
        </w:rPr>
        <w:t xml:space="preserve"> yang sudah baligh</w:t>
      </w:r>
    </w:p>
    <w:p w:rsidR="00EB1261" w:rsidRPr="00EB1261" w:rsidRDefault="00EB1261" w:rsidP="00EB1261">
      <w:pPr>
        <w:pStyle w:val="ListParagraph"/>
        <w:numPr>
          <w:ilvl w:val="0"/>
          <w:numId w:val="3"/>
        </w:numPr>
        <w:tabs>
          <w:tab w:val="left" w:pos="851"/>
        </w:tabs>
        <w:jc w:val="both"/>
        <w:rPr>
          <w:rFonts w:ascii="Palatino Linotype" w:hAnsi="Palatino Linotype"/>
          <w:iCs/>
          <w:sz w:val="24"/>
          <w:lang w:val="id-ID"/>
        </w:rPr>
      </w:pPr>
      <w:r w:rsidRPr="00EB1261">
        <w:rPr>
          <w:rFonts w:ascii="Palatino Linotype" w:hAnsi="Palatino Linotype"/>
          <w:iCs/>
          <w:sz w:val="24"/>
          <w:lang w:val="id-ID"/>
        </w:rPr>
        <w:tab/>
        <w:t>Platform yang digunakan adalah Android</w:t>
      </w:r>
    </w:p>
    <w:p w:rsidR="00477775" w:rsidRPr="00EB1261" w:rsidRDefault="00EB1261" w:rsidP="00EB1261">
      <w:pPr>
        <w:pStyle w:val="ListParagraph"/>
        <w:numPr>
          <w:ilvl w:val="0"/>
          <w:numId w:val="3"/>
        </w:numPr>
        <w:tabs>
          <w:tab w:val="left" w:pos="851"/>
        </w:tabs>
        <w:jc w:val="both"/>
        <w:rPr>
          <w:rFonts w:ascii="Palatino Linotype" w:hAnsi="Palatino Linotype"/>
          <w:iCs/>
          <w:sz w:val="24"/>
          <w:lang w:val="sv-SE"/>
        </w:rPr>
      </w:pPr>
      <w:r w:rsidRPr="00EB1261">
        <w:rPr>
          <w:rFonts w:ascii="Palatino Linotype" w:hAnsi="Palatino Linotype"/>
          <w:iCs/>
          <w:sz w:val="24"/>
          <w:lang w:val="sv-SE"/>
        </w:rPr>
        <w:t xml:space="preserve"> Bahasa yang digunakan adalah </w:t>
      </w:r>
      <w:r w:rsidRPr="00EB1261">
        <w:rPr>
          <w:rFonts w:ascii="Palatino Linotype" w:hAnsi="Palatino Linotype"/>
          <w:iCs/>
          <w:sz w:val="24"/>
          <w:lang w:val="id-ID"/>
        </w:rPr>
        <w:t>B</w:t>
      </w:r>
      <w:r w:rsidRPr="00EB1261">
        <w:rPr>
          <w:rFonts w:ascii="Palatino Linotype" w:hAnsi="Palatino Linotype"/>
          <w:iCs/>
          <w:sz w:val="24"/>
          <w:lang w:val="sv-SE"/>
        </w:rPr>
        <w:t xml:space="preserve">ahasa </w:t>
      </w:r>
      <w:r w:rsidRPr="00EB1261">
        <w:rPr>
          <w:rFonts w:ascii="Palatino Linotype" w:hAnsi="Palatino Linotype"/>
          <w:iCs/>
          <w:sz w:val="24"/>
          <w:lang w:val="id-ID"/>
        </w:rPr>
        <w:t>I</w:t>
      </w:r>
      <w:r w:rsidRPr="00EB1261">
        <w:rPr>
          <w:rFonts w:ascii="Palatino Linotype" w:hAnsi="Palatino Linotype"/>
          <w:iCs/>
          <w:sz w:val="24"/>
          <w:lang w:val="sv-SE"/>
        </w:rPr>
        <w:t>ndonesia</w:t>
      </w:r>
    </w:p>
    <w:p w:rsidR="00477775" w:rsidRDefault="00477775" w:rsidP="00477775">
      <w:pPr>
        <w:pStyle w:val="ListParagraph"/>
        <w:spacing w:line="240" w:lineRule="auto"/>
        <w:ind w:left="-180"/>
        <w:jc w:val="both"/>
        <w:rPr>
          <w:rFonts w:cstheme="minorHAnsi"/>
          <w:b/>
          <w:sz w:val="24"/>
          <w:szCs w:val="24"/>
        </w:rPr>
      </w:pPr>
    </w:p>
    <w:p w:rsidR="00477775" w:rsidRPr="004D72F0" w:rsidRDefault="00477775" w:rsidP="002A4032">
      <w:pPr>
        <w:pStyle w:val="ListParagraph"/>
        <w:numPr>
          <w:ilvl w:val="0"/>
          <w:numId w:val="1"/>
        </w:numPr>
        <w:spacing w:line="240" w:lineRule="auto"/>
        <w:jc w:val="both"/>
        <w:rPr>
          <w:rFonts w:cstheme="minorHAnsi"/>
          <w:b/>
          <w:sz w:val="28"/>
          <w:szCs w:val="28"/>
        </w:rPr>
      </w:pPr>
      <w:proofErr w:type="spellStart"/>
      <w:r w:rsidRPr="004D72F0">
        <w:rPr>
          <w:rFonts w:cstheme="minorHAnsi"/>
          <w:b/>
          <w:sz w:val="28"/>
          <w:szCs w:val="28"/>
        </w:rPr>
        <w:t>Metodologi</w:t>
      </w:r>
      <w:proofErr w:type="spellEnd"/>
      <w:r w:rsidRPr="004D72F0">
        <w:rPr>
          <w:rFonts w:cstheme="minorHAnsi"/>
          <w:b/>
          <w:sz w:val="28"/>
          <w:szCs w:val="28"/>
        </w:rPr>
        <w:t xml:space="preserve"> </w:t>
      </w:r>
      <w:proofErr w:type="spellStart"/>
      <w:r w:rsidRPr="004D72F0">
        <w:rPr>
          <w:rFonts w:cstheme="minorHAnsi"/>
          <w:b/>
          <w:sz w:val="28"/>
          <w:szCs w:val="28"/>
        </w:rPr>
        <w:t>Pengembangan</w:t>
      </w:r>
      <w:proofErr w:type="spellEnd"/>
      <w:r w:rsidRPr="004D72F0">
        <w:rPr>
          <w:rFonts w:cstheme="minorHAnsi"/>
          <w:b/>
          <w:sz w:val="28"/>
          <w:szCs w:val="28"/>
        </w:rPr>
        <w:t xml:space="preserve"> </w:t>
      </w:r>
      <w:proofErr w:type="spellStart"/>
      <w:r w:rsidRPr="004D72F0">
        <w:rPr>
          <w:rFonts w:cstheme="minorHAnsi"/>
          <w:b/>
          <w:sz w:val="28"/>
          <w:szCs w:val="28"/>
        </w:rPr>
        <w:t>Perangkat</w:t>
      </w:r>
      <w:proofErr w:type="spellEnd"/>
      <w:r w:rsidRPr="004D72F0">
        <w:rPr>
          <w:rFonts w:cstheme="minorHAnsi"/>
          <w:b/>
          <w:sz w:val="28"/>
          <w:szCs w:val="28"/>
        </w:rPr>
        <w:t xml:space="preserve"> </w:t>
      </w:r>
      <w:proofErr w:type="spellStart"/>
      <w:r w:rsidRPr="004D72F0">
        <w:rPr>
          <w:rFonts w:cstheme="minorHAnsi"/>
          <w:b/>
          <w:sz w:val="28"/>
          <w:szCs w:val="28"/>
        </w:rPr>
        <w:t>Lunak</w:t>
      </w:r>
      <w:proofErr w:type="spellEnd"/>
    </w:p>
    <w:p w:rsidR="00EB1261" w:rsidRDefault="00EB1261" w:rsidP="00EB1261">
      <w:pPr>
        <w:pStyle w:val="ListParagraph"/>
        <w:numPr>
          <w:ilvl w:val="0"/>
          <w:numId w:val="32"/>
        </w:numPr>
        <w:spacing w:line="276" w:lineRule="auto"/>
        <w:jc w:val="both"/>
        <w:rPr>
          <w:rFonts w:ascii="Palatino Linotype" w:hAnsi="Palatino Linotype"/>
          <w:sz w:val="24"/>
          <w:szCs w:val="24"/>
        </w:rPr>
      </w:pPr>
      <w:proofErr w:type="spellStart"/>
      <w:r>
        <w:rPr>
          <w:rFonts w:ascii="Palatino Linotype" w:hAnsi="Palatino Linotype"/>
          <w:sz w:val="24"/>
          <w:szCs w:val="24"/>
        </w:rPr>
        <w:t>Identifikasi</w:t>
      </w:r>
      <w:proofErr w:type="spellEnd"/>
      <w:r>
        <w:rPr>
          <w:rFonts w:ascii="Palatino Linotype" w:hAnsi="Palatino Linotype"/>
          <w:sz w:val="24"/>
          <w:szCs w:val="24"/>
        </w:rPr>
        <w:t xml:space="preserve"> </w:t>
      </w:r>
      <w:proofErr w:type="spellStart"/>
      <w:r>
        <w:rPr>
          <w:rFonts w:ascii="Palatino Linotype" w:hAnsi="Palatino Linotype"/>
          <w:sz w:val="24"/>
          <w:szCs w:val="24"/>
        </w:rPr>
        <w:t>masalah</w:t>
      </w:r>
      <w:proofErr w:type="spellEnd"/>
      <w:r>
        <w:rPr>
          <w:rFonts w:ascii="Palatino Linotype" w:hAnsi="Palatino Linotype"/>
          <w:sz w:val="24"/>
          <w:szCs w:val="24"/>
        </w:rPr>
        <w:t>:</w:t>
      </w:r>
    </w:p>
    <w:p w:rsidR="00EB1261" w:rsidRDefault="00EB1261" w:rsidP="00EB1261">
      <w:pPr>
        <w:pStyle w:val="ListParagraph"/>
        <w:spacing w:line="276" w:lineRule="auto"/>
        <w:ind w:left="1080"/>
        <w:jc w:val="both"/>
        <w:rPr>
          <w:rFonts w:ascii="Palatino Linotype" w:hAnsi="Palatino Linotype"/>
          <w:sz w:val="24"/>
          <w:szCs w:val="24"/>
        </w:rPr>
      </w:pPr>
      <w:proofErr w:type="spellStart"/>
      <w:r>
        <w:rPr>
          <w:rFonts w:ascii="Palatino Linotype" w:hAnsi="Palatino Linotype"/>
          <w:sz w:val="24"/>
          <w:szCs w:val="24"/>
        </w:rPr>
        <w:t>Perkembangan</w:t>
      </w:r>
      <w:proofErr w:type="spellEnd"/>
      <w:r>
        <w:rPr>
          <w:rFonts w:ascii="Palatino Linotype" w:hAnsi="Palatino Linotype"/>
          <w:sz w:val="24"/>
          <w:szCs w:val="24"/>
        </w:rPr>
        <w:t xml:space="preserve"> </w:t>
      </w:r>
      <w:proofErr w:type="spellStart"/>
      <w:r>
        <w:rPr>
          <w:rFonts w:ascii="Palatino Linotype" w:hAnsi="Palatino Linotype"/>
          <w:sz w:val="24"/>
          <w:szCs w:val="24"/>
        </w:rPr>
        <w:t>teknologi</w:t>
      </w:r>
      <w:proofErr w:type="spellEnd"/>
      <w:r>
        <w:rPr>
          <w:rFonts w:ascii="Palatino Linotype" w:hAnsi="Palatino Linotype"/>
          <w:sz w:val="24"/>
          <w:szCs w:val="24"/>
        </w:rPr>
        <w:t xml:space="preserve"> yang </w:t>
      </w:r>
      <w:proofErr w:type="spellStart"/>
      <w:r>
        <w:rPr>
          <w:rFonts w:ascii="Palatino Linotype" w:hAnsi="Palatino Linotype"/>
          <w:sz w:val="24"/>
          <w:szCs w:val="24"/>
        </w:rPr>
        <w:t>pesat</w:t>
      </w:r>
      <w:proofErr w:type="spellEnd"/>
      <w:r>
        <w:rPr>
          <w:rFonts w:ascii="Palatino Linotype" w:hAnsi="Palatino Linotype"/>
          <w:sz w:val="24"/>
          <w:szCs w:val="24"/>
        </w:rPr>
        <w:t xml:space="preserve"> yang </w:t>
      </w:r>
      <w:proofErr w:type="spellStart"/>
      <w:r>
        <w:rPr>
          <w:rFonts w:ascii="Palatino Linotype" w:hAnsi="Palatino Linotype"/>
          <w:sz w:val="24"/>
          <w:szCs w:val="24"/>
        </w:rPr>
        <w:t>menyebabkan</w:t>
      </w:r>
      <w:proofErr w:type="spellEnd"/>
      <w:r>
        <w:rPr>
          <w:rFonts w:ascii="Palatino Linotype" w:hAnsi="Palatino Linotype"/>
          <w:sz w:val="24"/>
          <w:szCs w:val="24"/>
        </w:rPr>
        <w:t xml:space="preserve"> </w:t>
      </w:r>
      <w:proofErr w:type="spellStart"/>
      <w:r>
        <w:rPr>
          <w:rFonts w:ascii="Palatino Linotype" w:hAnsi="Palatino Linotype"/>
          <w:sz w:val="24"/>
          <w:szCs w:val="24"/>
        </w:rPr>
        <w:t>sesorang</w:t>
      </w:r>
      <w:proofErr w:type="spellEnd"/>
      <w:r>
        <w:rPr>
          <w:rFonts w:ascii="Palatino Linotype" w:hAnsi="Palatino Linotype"/>
          <w:sz w:val="24"/>
          <w:szCs w:val="24"/>
        </w:rPr>
        <w:t xml:space="preserve"> </w:t>
      </w:r>
      <w:proofErr w:type="spellStart"/>
      <w:r>
        <w:rPr>
          <w:rFonts w:ascii="Palatino Linotype" w:hAnsi="Palatino Linotype"/>
          <w:sz w:val="24"/>
          <w:szCs w:val="24"/>
        </w:rPr>
        <w:t>tidak</w:t>
      </w:r>
      <w:proofErr w:type="spellEnd"/>
      <w:r>
        <w:rPr>
          <w:rFonts w:ascii="Palatino Linotype" w:hAnsi="Palatino Linotype"/>
          <w:sz w:val="24"/>
          <w:szCs w:val="24"/>
        </w:rPr>
        <w:t xml:space="preserve"> </w:t>
      </w:r>
      <w:proofErr w:type="spellStart"/>
      <w:r>
        <w:rPr>
          <w:rFonts w:ascii="Palatino Linotype" w:hAnsi="Palatino Linotype"/>
          <w:sz w:val="24"/>
          <w:szCs w:val="24"/>
        </w:rPr>
        <w:t>bisa</w:t>
      </w:r>
      <w:proofErr w:type="spellEnd"/>
      <w:r>
        <w:rPr>
          <w:rFonts w:ascii="Palatino Linotype" w:hAnsi="Palatino Linotype"/>
          <w:sz w:val="24"/>
          <w:szCs w:val="24"/>
        </w:rPr>
        <w:t xml:space="preserve"> </w:t>
      </w:r>
      <w:proofErr w:type="spellStart"/>
      <w:r>
        <w:rPr>
          <w:rFonts w:ascii="Palatino Linotype" w:hAnsi="Palatino Linotype"/>
          <w:sz w:val="24"/>
          <w:szCs w:val="24"/>
        </w:rPr>
        <w:t>dipisahkan</w:t>
      </w:r>
      <w:proofErr w:type="spellEnd"/>
      <w:r>
        <w:rPr>
          <w:rFonts w:ascii="Palatino Linotype" w:hAnsi="Palatino Linotype"/>
          <w:sz w:val="24"/>
          <w:szCs w:val="24"/>
        </w:rPr>
        <w:t xml:space="preserve"> </w:t>
      </w:r>
      <w:proofErr w:type="spellStart"/>
      <w:r>
        <w:rPr>
          <w:rFonts w:ascii="Palatino Linotype" w:hAnsi="Palatino Linotype"/>
          <w:sz w:val="24"/>
          <w:szCs w:val="24"/>
        </w:rPr>
        <w:t>dengan</w:t>
      </w:r>
      <w:proofErr w:type="spellEnd"/>
      <w:r>
        <w:rPr>
          <w:rFonts w:ascii="Palatino Linotype" w:hAnsi="Palatino Linotype"/>
          <w:sz w:val="24"/>
          <w:szCs w:val="24"/>
        </w:rPr>
        <w:t xml:space="preserve"> </w:t>
      </w:r>
      <w:proofErr w:type="spellStart"/>
      <w:r>
        <w:rPr>
          <w:rFonts w:ascii="Palatino Linotype" w:hAnsi="Palatino Linotype"/>
          <w:sz w:val="24"/>
          <w:szCs w:val="24"/>
        </w:rPr>
        <w:t>perangkat</w:t>
      </w:r>
      <w:proofErr w:type="spellEnd"/>
      <w:r>
        <w:rPr>
          <w:rFonts w:ascii="Palatino Linotype" w:hAnsi="Palatino Linotype"/>
          <w:sz w:val="24"/>
          <w:szCs w:val="24"/>
        </w:rPr>
        <w:t xml:space="preserve"> </w:t>
      </w:r>
      <w:proofErr w:type="spellStart"/>
      <w:r>
        <w:rPr>
          <w:rFonts w:ascii="Palatino Linotype" w:hAnsi="Palatino Linotype"/>
          <w:sz w:val="24"/>
          <w:szCs w:val="24"/>
        </w:rPr>
        <w:t>bergerak</w:t>
      </w:r>
      <w:proofErr w:type="spellEnd"/>
      <w:r>
        <w:rPr>
          <w:rFonts w:ascii="Palatino Linotype" w:hAnsi="Palatino Linotype"/>
          <w:sz w:val="24"/>
          <w:szCs w:val="24"/>
        </w:rPr>
        <w:t xml:space="preserve"> yang </w:t>
      </w:r>
      <w:proofErr w:type="spellStart"/>
      <w:proofErr w:type="gramStart"/>
      <w:r>
        <w:rPr>
          <w:rFonts w:ascii="Palatino Linotype" w:hAnsi="Palatino Linotype"/>
          <w:sz w:val="24"/>
          <w:szCs w:val="24"/>
        </w:rPr>
        <w:t>menimbulkan</w:t>
      </w:r>
      <w:proofErr w:type="spellEnd"/>
      <w:r>
        <w:rPr>
          <w:rFonts w:ascii="Palatino Linotype" w:hAnsi="Palatino Linotype"/>
          <w:sz w:val="24"/>
          <w:szCs w:val="24"/>
        </w:rPr>
        <w:t xml:space="preserve"> :</w:t>
      </w:r>
      <w:proofErr w:type="gramEnd"/>
    </w:p>
    <w:p w:rsidR="00EB1261" w:rsidRDefault="00EB1261" w:rsidP="00EB1261">
      <w:pPr>
        <w:pStyle w:val="ListParagraph"/>
        <w:numPr>
          <w:ilvl w:val="3"/>
          <w:numId w:val="32"/>
        </w:numPr>
        <w:spacing w:line="276" w:lineRule="auto"/>
        <w:ind w:left="1418"/>
        <w:jc w:val="both"/>
        <w:rPr>
          <w:rFonts w:ascii="Palatino Linotype" w:hAnsi="Palatino Linotype"/>
          <w:sz w:val="24"/>
          <w:szCs w:val="24"/>
        </w:rPr>
      </w:pPr>
      <w:proofErr w:type="spellStart"/>
      <w:r>
        <w:rPr>
          <w:rFonts w:ascii="Palatino Linotype" w:hAnsi="Palatino Linotype"/>
          <w:sz w:val="24"/>
          <w:szCs w:val="24"/>
        </w:rPr>
        <w:t>Lupa</w:t>
      </w:r>
      <w:proofErr w:type="spellEnd"/>
      <w:r>
        <w:rPr>
          <w:rFonts w:ascii="Palatino Linotype" w:hAnsi="Palatino Linotype"/>
          <w:sz w:val="24"/>
          <w:szCs w:val="24"/>
        </w:rPr>
        <w:t xml:space="preserve"> </w:t>
      </w:r>
      <w:proofErr w:type="spellStart"/>
      <w:r>
        <w:rPr>
          <w:rFonts w:ascii="Palatino Linotype" w:hAnsi="Palatino Linotype"/>
          <w:sz w:val="24"/>
          <w:szCs w:val="24"/>
        </w:rPr>
        <w:t>dengan</w:t>
      </w:r>
      <w:proofErr w:type="spellEnd"/>
      <w:r>
        <w:rPr>
          <w:rFonts w:ascii="Palatino Linotype" w:hAnsi="Palatino Linotype"/>
          <w:sz w:val="24"/>
          <w:szCs w:val="24"/>
        </w:rPr>
        <w:t xml:space="preserve"> </w:t>
      </w:r>
      <w:proofErr w:type="spellStart"/>
      <w:r>
        <w:rPr>
          <w:rFonts w:ascii="Palatino Linotype" w:hAnsi="Palatino Linotype"/>
          <w:sz w:val="24"/>
          <w:szCs w:val="24"/>
        </w:rPr>
        <w:t>kewajiban</w:t>
      </w:r>
      <w:proofErr w:type="spellEnd"/>
      <w:r>
        <w:rPr>
          <w:rFonts w:ascii="Palatino Linotype" w:hAnsi="Palatino Linotype"/>
          <w:sz w:val="24"/>
          <w:szCs w:val="24"/>
        </w:rPr>
        <w:t xml:space="preserve"> </w:t>
      </w:r>
      <w:proofErr w:type="spellStart"/>
      <w:r>
        <w:rPr>
          <w:rFonts w:ascii="Palatino Linotype" w:hAnsi="Palatino Linotype"/>
          <w:sz w:val="24"/>
          <w:szCs w:val="24"/>
        </w:rPr>
        <w:t>sebagai</w:t>
      </w:r>
      <w:proofErr w:type="spellEnd"/>
      <w:r>
        <w:rPr>
          <w:rFonts w:ascii="Palatino Linotype" w:hAnsi="Palatino Linotype"/>
          <w:sz w:val="24"/>
          <w:szCs w:val="24"/>
        </w:rPr>
        <w:t xml:space="preserve"> </w:t>
      </w:r>
      <w:proofErr w:type="spellStart"/>
      <w:r>
        <w:rPr>
          <w:rFonts w:ascii="Palatino Linotype" w:hAnsi="Palatino Linotype"/>
          <w:sz w:val="24"/>
          <w:szCs w:val="24"/>
        </w:rPr>
        <w:t>seorang</w:t>
      </w:r>
      <w:proofErr w:type="spellEnd"/>
      <w:r>
        <w:rPr>
          <w:rFonts w:ascii="Palatino Linotype" w:hAnsi="Palatino Linotype"/>
          <w:sz w:val="24"/>
          <w:szCs w:val="24"/>
        </w:rPr>
        <w:t xml:space="preserve"> </w:t>
      </w:r>
      <w:proofErr w:type="spellStart"/>
      <w:r>
        <w:rPr>
          <w:rFonts w:ascii="Palatino Linotype" w:hAnsi="Palatino Linotype"/>
          <w:sz w:val="24"/>
          <w:szCs w:val="24"/>
        </w:rPr>
        <w:t>muslim</w:t>
      </w:r>
      <w:proofErr w:type="spellEnd"/>
      <w:r>
        <w:rPr>
          <w:rFonts w:ascii="Palatino Linotype" w:hAnsi="Palatino Linotype"/>
          <w:sz w:val="24"/>
          <w:szCs w:val="24"/>
        </w:rPr>
        <w:t xml:space="preserve"> yang </w:t>
      </w:r>
      <w:proofErr w:type="spellStart"/>
      <w:r>
        <w:rPr>
          <w:rFonts w:ascii="Palatino Linotype" w:hAnsi="Palatino Linotype"/>
          <w:sz w:val="24"/>
          <w:szCs w:val="24"/>
        </w:rPr>
        <w:t>wajib</w:t>
      </w:r>
      <w:proofErr w:type="spellEnd"/>
      <w:r>
        <w:rPr>
          <w:rFonts w:ascii="Palatino Linotype" w:hAnsi="Palatino Linotype"/>
          <w:sz w:val="24"/>
          <w:szCs w:val="24"/>
        </w:rPr>
        <w:t xml:space="preserve"> </w:t>
      </w:r>
      <w:proofErr w:type="spellStart"/>
      <w:r>
        <w:rPr>
          <w:rFonts w:ascii="Palatino Linotype" w:hAnsi="Palatino Linotype"/>
          <w:sz w:val="24"/>
          <w:szCs w:val="24"/>
        </w:rPr>
        <w:t>mendirikan</w:t>
      </w:r>
      <w:proofErr w:type="spellEnd"/>
      <w:r>
        <w:rPr>
          <w:rFonts w:ascii="Palatino Linotype" w:hAnsi="Palatino Linotype"/>
          <w:sz w:val="24"/>
          <w:szCs w:val="24"/>
        </w:rPr>
        <w:t xml:space="preserve"> </w:t>
      </w:r>
      <w:proofErr w:type="spellStart"/>
      <w:r>
        <w:rPr>
          <w:rFonts w:ascii="Palatino Linotype" w:hAnsi="Palatino Linotype"/>
          <w:sz w:val="24"/>
          <w:szCs w:val="24"/>
        </w:rPr>
        <w:t>sholat</w:t>
      </w:r>
      <w:proofErr w:type="spellEnd"/>
      <w:r>
        <w:rPr>
          <w:rFonts w:ascii="Palatino Linotype" w:hAnsi="Palatino Linotype"/>
          <w:sz w:val="24"/>
          <w:szCs w:val="24"/>
        </w:rPr>
        <w:t>.</w:t>
      </w:r>
    </w:p>
    <w:p w:rsidR="00EB1261" w:rsidRPr="00063B16" w:rsidRDefault="00EB1261" w:rsidP="00EB1261">
      <w:pPr>
        <w:pStyle w:val="ListParagraph"/>
        <w:numPr>
          <w:ilvl w:val="3"/>
          <w:numId w:val="32"/>
        </w:numPr>
        <w:spacing w:line="276" w:lineRule="auto"/>
        <w:ind w:left="1418"/>
        <w:jc w:val="both"/>
        <w:rPr>
          <w:rFonts w:ascii="Palatino Linotype" w:hAnsi="Palatino Linotype"/>
          <w:sz w:val="24"/>
          <w:szCs w:val="24"/>
        </w:rPr>
      </w:pPr>
      <w:proofErr w:type="spellStart"/>
      <w:r>
        <w:rPr>
          <w:rFonts w:ascii="Palatino Linotype" w:hAnsi="Palatino Linotype"/>
          <w:sz w:val="24"/>
          <w:szCs w:val="24"/>
        </w:rPr>
        <w:t>Selalu</w:t>
      </w:r>
      <w:proofErr w:type="spellEnd"/>
      <w:r>
        <w:rPr>
          <w:rFonts w:ascii="Palatino Linotype" w:hAnsi="Palatino Linotype"/>
          <w:sz w:val="24"/>
          <w:szCs w:val="24"/>
        </w:rPr>
        <w:t xml:space="preserve"> </w:t>
      </w:r>
      <w:proofErr w:type="spellStart"/>
      <w:r>
        <w:rPr>
          <w:rFonts w:ascii="Palatino Linotype" w:hAnsi="Palatino Linotype"/>
          <w:sz w:val="24"/>
          <w:szCs w:val="24"/>
        </w:rPr>
        <w:t>menggunakan</w:t>
      </w:r>
      <w:proofErr w:type="spellEnd"/>
      <w:r>
        <w:rPr>
          <w:rFonts w:ascii="Palatino Linotype" w:hAnsi="Palatino Linotype"/>
          <w:sz w:val="24"/>
          <w:szCs w:val="24"/>
        </w:rPr>
        <w:t xml:space="preserve"> </w:t>
      </w:r>
      <w:proofErr w:type="spellStart"/>
      <w:r>
        <w:rPr>
          <w:rFonts w:ascii="Palatino Linotype" w:hAnsi="Palatino Linotype"/>
          <w:sz w:val="24"/>
          <w:szCs w:val="24"/>
        </w:rPr>
        <w:t>perangkat</w:t>
      </w:r>
      <w:proofErr w:type="spellEnd"/>
      <w:r>
        <w:rPr>
          <w:rFonts w:ascii="Palatino Linotype" w:hAnsi="Palatino Linotype"/>
          <w:sz w:val="24"/>
          <w:szCs w:val="24"/>
        </w:rPr>
        <w:t xml:space="preserve"> </w:t>
      </w:r>
      <w:proofErr w:type="spellStart"/>
      <w:r>
        <w:rPr>
          <w:rFonts w:ascii="Palatino Linotype" w:hAnsi="Palatino Linotype"/>
          <w:sz w:val="24"/>
          <w:szCs w:val="24"/>
        </w:rPr>
        <w:t>bergerak</w:t>
      </w:r>
      <w:proofErr w:type="spellEnd"/>
      <w:r>
        <w:rPr>
          <w:rFonts w:ascii="Palatino Linotype" w:hAnsi="Palatino Linotype"/>
          <w:sz w:val="24"/>
          <w:szCs w:val="24"/>
        </w:rPr>
        <w:t xml:space="preserve"> di </w:t>
      </w:r>
      <w:proofErr w:type="spellStart"/>
      <w:r>
        <w:rPr>
          <w:rFonts w:ascii="Palatino Linotype" w:hAnsi="Palatino Linotype"/>
          <w:sz w:val="24"/>
          <w:szCs w:val="24"/>
        </w:rPr>
        <w:t>manapun</w:t>
      </w:r>
      <w:proofErr w:type="spellEnd"/>
      <w:r>
        <w:rPr>
          <w:rFonts w:ascii="Palatino Linotype" w:hAnsi="Palatino Linotype"/>
          <w:sz w:val="24"/>
          <w:szCs w:val="24"/>
        </w:rPr>
        <w:t xml:space="preserve"> dan </w:t>
      </w:r>
      <w:proofErr w:type="spellStart"/>
      <w:r>
        <w:rPr>
          <w:rFonts w:ascii="Palatino Linotype" w:hAnsi="Palatino Linotype"/>
          <w:sz w:val="24"/>
          <w:szCs w:val="24"/>
        </w:rPr>
        <w:t>kapanpun</w:t>
      </w:r>
      <w:proofErr w:type="spellEnd"/>
      <w:r>
        <w:rPr>
          <w:rFonts w:ascii="Palatino Linotype" w:hAnsi="Palatino Linotype"/>
          <w:sz w:val="24"/>
          <w:szCs w:val="24"/>
        </w:rPr>
        <w:t>.</w:t>
      </w:r>
    </w:p>
    <w:p w:rsidR="00EB1261" w:rsidRDefault="00EB1261" w:rsidP="00EB1261">
      <w:pPr>
        <w:pStyle w:val="ListParagraph"/>
        <w:numPr>
          <w:ilvl w:val="0"/>
          <w:numId w:val="32"/>
        </w:numPr>
        <w:spacing w:line="276" w:lineRule="auto"/>
        <w:jc w:val="both"/>
        <w:rPr>
          <w:rFonts w:ascii="Palatino Linotype" w:hAnsi="Palatino Linotype"/>
          <w:sz w:val="24"/>
          <w:szCs w:val="24"/>
        </w:rPr>
      </w:pPr>
      <w:proofErr w:type="spellStart"/>
      <w:r>
        <w:rPr>
          <w:rFonts w:ascii="Palatino Linotype" w:hAnsi="Palatino Linotype"/>
          <w:sz w:val="24"/>
          <w:szCs w:val="24"/>
        </w:rPr>
        <w:t>Pengumpulan</w:t>
      </w:r>
      <w:proofErr w:type="spellEnd"/>
      <w:r>
        <w:rPr>
          <w:rFonts w:ascii="Palatino Linotype" w:hAnsi="Palatino Linotype"/>
          <w:sz w:val="24"/>
          <w:szCs w:val="24"/>
        </w:rPr>
        <w:t xml:space="preserve"> data</w:t>
      </w:r>
    </w:p>
    <w:p w:rsidR="00EB1261" w:rsidRDefault="00EB1261" w:rsidP="00EB1261">
      <w:pPr>
        <w:pStyle w:val="ListParagraph"/>
        <w:spacing w:line="276" w:lineRule="auto"/>
        <w:ind w:left="1080"/>
        <w:jc w:val="both"/>
        <w:rPr>
          <w:rFonts w:ascii="Palatino Linotype" w:hAnsi="Palatino Linotype"/>
          <w:sz w:val="24"/>
          <w:szCs w:val="24"/>
        </w:rPr>
      </w:pPr>
      <w:r>
        <w:rPr>
          <w:rFonts w:ascii="Palatino Linotype" w:hAnsi="Palatino Linotype"/>
          <w:sz w:val="24"/>
          <w:szCs w:val="24"/>
        </w:rPr>
        <w:t xml:space="preserve">Ada </w:t>
      </w:r>
      <w:proofErr w:type="spellStart"/>
      <w:r>
        <w:rPr>
          <w:rFonts w:ascii="Palatino Linotype" w:hAnsi="Palatino Linotype"/>
          <w:sz w:val="24"/>
          <w:szCs w:val="24"/>
        </w:rPr>
        <w:t>beberapa</w:t>
      </w:r>
      <w:proofErr w:type="spellEnd"/>
      <w:r>
        <w:rPr>
          <w:rFonts w:ascii="Palatino Linotype" w:hAnsi="Palatino Linotype"/>
          <w:sz w:val="24"/>
          <w:szCs w:val="24"/>
        </w:rPr>
        <w:t xml:space="preserve"> </w:t>
      </w:r>
      <w:proofErr w:type="spellStart"/>
      <w:r>
        <w:rPr>
          <w:rFonts w:ascii="Palatino Linotype" w:hAnsi="Palatino Linotype"/>
          <w:sz w:val="24"/>
          <w:szCs w:val="24"/>
        </w:rPr>
        <w:t>hal</w:t>
      </w:r>
      <w:proofErr w:type="spellEnd"/>
      <w:r>
        <w:rPr>
          <w:rFonts w:ascii="Palatino Linotype" w:hAnsi="Palatino Linotype"/>
          <w:sz w:val="24"/>
          <w:szCs w:val="24"/>
        </w:rPr>
        <w:t xml:space="preserve"> yang </w:t>
      </w:r>
      <w:proofErr w:type="spellStart"/>
      <w:r>
        <w:rPr>
          <w:rFonts w:ascii="Palatino Linotype" w:hAnsi="Palatino Linotype"/>
          <w:sz w:val="24"/>
          <w:szCs w:val="24"/>
        </w:rPr>
        <w:t>dapat</w:t>
      </w:r>
      <w:proofErr w:type="spellEnd"/>
      <w:r>
        <w:rPr>
          <w:rFonts w:ascii="Palatino Linotype" w:hAnsi="Palatino Linotype"/>
          <w:sz w:val="24"/>
          <w:szCs w:val="24"/>
        </w:rPr>
        <w:t xml:space="preserve"> di </w:t>
      </w:r>
      <w:proofErr w:type="spellStart"/>
      <w:r>
        <w:rPr>
          <w:rFonts w:ascii="Palatino Linotype" w:hAnsi="Palatino Linotype"/>
          <w:sz w:val="24"/>
          <w:szCs w:val="24"/>
        </w:rPr>
        <w:t>laksanakan</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pengumpulan</w:t>
      </w:r>
      <w:proofErr w:type="spellEnd"/>
      <w:r>
        <w:rPr>
          <w:rFonts w:ascii="Palatino Linotype" w:hAnsi="Palatino Linotype"/>
          <w:sz w:val="24"/>
          <w:szCs w:val="24"/>
        </w:rPr>
        <w:t xml:space="preserve"> data, </w:t>
      </w:r>
      <w:proofErr w:type="spellStart"/>
      <w:r>
        <w:rPr>
          <w:rFonts w:ascii="Palatino Linotype" w:hAnsi="Palatino Linotype"/>
          <w:sz w:val="24"/>
          <w:szCs w:val="24"/>
        </w:rPr>
        <w:t>yaitu</w:t>
      </w:r>
      <w:proofErr w:type="spellEnd"/>
      <w:r>
        <w:rPr>
          <w:rFonts w:ascii="Palatino Linotype" w:hAnsi="Palatino Linotype"/>
          <w:sz w:val="24"/>
          <w:szCs w:val="24"/>
        </w:rPr>
        <w:t>:</w:t>
      </w:r>
    </w:p>
    <w:p w:rsidR="00EB1261" w:rsidRDefault="00EB1261" w:rsidP="00EB1261">
      <w:pPr>
        <w:pStyle w:val="ListParagraph"/>
        <w:numPr>
          <w:ilvl w:val="3"/>
          <w:numId w:val="32"/>
        </w:numPr>
        <w:spacing w:line="276" w:lineRule="auto"/>
        <w:ind w:left="1418"/>
        <w:jc w:val="both"/>
        <w:rPr>
          <w:rFonts w:ascii="Palatino Linotype" w:hAnsi="Palatino Linotype"/>
          <w:sz w:val="24"/>
          <w:szCs w:val="24"/>
        </w:rPr>
      </w:pPr>
      <w:proofErr w:type="spellStart"/>
      <w:r>
        <w:rPr>
          <w:rFonts w:ascii="Palatino Linotype" w:hAnsi="Palatino Linotype"/>
          <w:sz w:val="24"/>
          <w:szCs w:val="24"/>
        </w:rPr>
        <w:t>Melakukan</w:t>
      </w:r>
      <w:proofErr w:type="spellEnd"/>
      <w:r>
        <w:rPr>
          <w:rFonts w:ascii="Palatino Linotype" w:hAnsi="Palatino Linotype"/>
          <w:sz w:val="24"/>
          <w:szCs w:val="24"/>
        </w:rPr>
        <w:t xml:space="preserve"> </w:t>
      </w:r>
      <w:proofErr w:type="spellStart"/>
      <w:r>
        <w:rPr>
          <w:rFonts w:ascii="Palatino Linotype" w:hAnsi="Palatino Linotype"/>
          <w:sz w:val="24"/>
          <w:szCs w:val="24"/>
        </w:rPr>
        <w:t>pengamatan</w:t>
      </w:r>
      <w:proofErr w:type="spellEnd"/>
      <w:r>
        <w:rPr>
          <w:rFonts w:ascii="Palatino Linotype" w:hAnsi="Palatino Linotype"/>
          <w:sz w:val="24"/>
          <w:szCs w:val="24"/>
        </w:rPr>
        <w:t xml:space="preserve"> </w:t>
      </w:r>
      <w:proofErr w:type="spellStart"/>
      <w:r>
        <w:rPr>
          <w:rFonts w:ascii="Palatino Linotype" w:hAnsi="Palatino Linotype"/>
          <w:sz w:val="24"/>
          <w:szCs w:val="24"/>
        </w:rPr>
        <w:t>secara</w:t>
      </w:r>
      <w:proofErr w:type="spellEnd"/>
      <w:r>
        <w:rPr>
          <w:rFonts w:ascii="Palatino Linotype" w:hAnsi="Palatino Linotype"/>
          <w:sz w:val="24"/>
          <w:szCs w:val="24"/>
        </w:rPr>
        <w:t xml:space="preserve"> </w:t>
      </w:r>
      <w:proofErr w:type="spellStart"/>
      <w:r>
        <w:rPr>
          <w:rFonts w:ascii="Palatino Linotype" w:hAnsi="Palatino Linotype"/>
          <w:sz w:val="24"/>
          <w:szCs w:val="24"/>
        </w:rPr>
        <w:t>langsung</w:t>
      </w:r>
      <w:proofErr w:type="spellEnd"/>
      <w:r>
        <w:rPr>
          <w:rFonts w:ascii="Palatino Linotype" w:hAnsi="Palatino Linotype"/>
          <w:sz w:val="24"/>
          <w:szCs w:val="24"/>
        </w:rPr>
        <w:t xml:space="preserve"> di </w:t>
      </w:r>
      <w:proofErr w:type="spellStart"/>
      <w:r>
        <w:rPr>
          <w:rFonts w:ascii="Palatino Linotype" w:hAnsi="Palatino Linotype"/>
          <w:sz w:val="24"/>
          <w:szCs w:val="24"/>
        </w:rPr>
        <w:t>lingkungan</w:t>
      </w:r>
      <w:proofErr w:type="spellEnd"/>
      <w:r>
        <w:rPr>
          <w:rFonts w:ascii="Palatino Linotype" w:hAnsi="Palatino Linotype"/>
          <w:sz w:val="24"/>
          <w:szCs w:val="24"/>
        </w:rPr>
        <w:t xml:space="preserve"> </w:t>
      </w:r>
      <w:proofErr w:type="spellStart"/>
      <w:r>
        <w:rPr>
          <w:rFonts w:ascii="Palatino Linotype" w:hAnsi="Palatino Linotype"/>
          <w:sz w:val="24"/>
          <w:szCs w:val="24"/>
        </w:rPr>
        <w:t>sekitar</w:t>
      </w:r>
      <w:proofErr w:type="spellEnd"/>
      <w:r>
        <w:rPr>
          <w:rFonts w:ascii="Palatino Linotype" w:hAnsi="Palatino Linotype"/>
          <w:sz w:val="24"/>
          <w:szCs w:val="24"/>
        </w:rPr>
        <w:t xml:space="preserve"> (</w:t>
      </w:r>
      <w:proofErr w:type="spellStart"/>
      <w:r>
        <w:rPr>
          <w:rFonts w:ascii="Palatino Linotype" w:hAnsi="Palatino Linotype"/>
          <w:sz w:val="24"/>
          <w:szCs w:val="24"/>
        </w:rPr>
        <w:t>rumah</w:t>
      </w:r>
      <w:proofErr w:type="spellEnd"/>
      <w:r>
        <w:rPr>
          <w:rFonts w:ascii="Palatino Linotype" w:hAnsi="Palatino Linotype"/>
          <w:sz w:val="24"/>
          <w:szCs w:val="24"/>
        </w:rPr>
        <w:t xml:space="preserve">, masjid, </w:t>
      </w:r>
      <w:proofErr w:type="spellStart"/>
      <w:r>
        <w:rPr>
          <w:rFonts w:ascii="Palatino Linotype" w:hAnsi="Palatino Linotype"/>
          <w:sz w:val="24"/>
          <w:szCs w:val="24"/>
        </w:rPr>
        <w:t>lingkungan</w:t>
      </w:r>
      <w:proofErr w:type="spellEnd"/>
      <w:r>
        <w:rPr>
          <w:rFonts w:ascii="Palatino Linotype" w:hAnsi="Palatino Linotype"/>
          <w:sz w:val="24"/>
          <w:szCs w:val="24"/>
        </w:rPr>
        <w:t xml:space="preserve"> </w:t>
      </w:r>
      <w:proofErr w:type="spellStart"/>
      <w:r>
        <w:rPr>
          <w:rFonts w:ascii="Palatino Linotype" w:hAnsi="Palatino Linotype"/>
          <w:sz w:val="24"/>
          <w:szCs w:val="24"/>
        </w:rPr>
        <w:t>perkuliahan</w:t>
      </w:r>
      <w:proofErr w:type="spellEnd"/>
      <w:r>
        <w:rPr>
          <w:rFonts w:ascii="Palatino Linotype" w:hAnsi="Palatino Linotype"/>
          <w:sz w:val="24"/>
          <w:szCs w:val="24"/>
        </w:rPr>
        <w:t>).</w:t>
      </w:r>
    </w:p>
    <w:p w:rsidR="00EB1261" w:rsidRDefault="00EB1261" w:rsidP="00EB1261">
      <w:pPr>
        <w:pStyle w:val="ListParagraph"/>
        <w:numPr>
          <w:ilvl w:val="3"/>
          <w:numId w:val="32"/>
        </w:numPr>
        <w:spacing w:line="276" w:lineRule="auto"/>
        <w:ind w:left="1418"/>
        <w:jc w:val="both"/>
        <w:rPr>
          <w:rFonts w:ascii="Palatino Linotype" w:hAnsi="Palatino Linotype"/>
          <w:sz w:val="24"/>
          <w:szCs w:val="24"/>
        </w:rPr>
      </w:pPr>
      <w:proofErr w:type="spellStart"/>
      <w:r>
        <w:rPr>
          <w:rFonts w:ascii="Palatino Linotype" w:hAnsi="Palatino Linotype"/>
          <w:sz w:val="24"/>
          <w:szCs w:val="24"/>
        </w:rPr>
        <w:t>Melakukan</w:t>
      </w:r>
      <w:proofErr w:type="spellEnd"/>
      <w:r>
        <w:rPr>
          <w:rFonts w:ascii="Palatino Linotype" w:hAnsi="Palatino Linotype"/>
          <w:sz w:val="24"/>
          <w:szCs w:val="24"/>
        </w:rPr>
        <w:t xml:space="preserve"> </w:t>
      </w:r>
      <w:proofErr w:type="spellStart"/>
      <w:r>
        <w:rPr>
          <w:rFonts w:ascii="Palatino Linotype" w:hAnsi="Palatino Linotype"/>
          <w:sz w:val="24"/>
          <w:szCs w:val="24"/>
        </w:rPr>
        <w:t>pengamatan</w:t>
      </w:r>
      <w:proofErr w:type="spellEnd"/>
      <w:r>
        <w:rPr>
          <w:rFonts w:ascii="Palatino Linotype" w:hAnsi="Palatino Linotype"/>
          <w:sz w:val="24"/>
          <w:szCs w:val="24"/>
        </w:rPr>
        <w:t xml:space="preserve"> di media online (</w:t>
      </w:r>
      <w:proofErr w:type="spellStart"/>
      <w:r>
        <w:rPr>
          <w:rFonts w:ascii="Palatino Linotype" w:hAnsi="Palatino Linotype"/>
          <w:sz w:val="24"/>
          <w:szCs w:val="24"/>
        </w:rPr>
        <w:t>bbm</w:t>
      </w:r>
      <w:proofErr w:type="spellEnd"/>
      <w:r>
        <w:rPr>
          <w:rFonts w:ascii="Palatino Linotype" w:hAnsi="Palatino Linotype"/>
          <w:sz w:val="24"/>
          <w:szCs w:val="24"/>
        </w:rPr>
        <w:t xml:space="preserve">, line, </w:t>
      </w:r>
      <w:proofErr w:type="spellStart"/>
      <w:proofErr w:type="gramStart"/>
      <w:r>
        <w:rPr>
          <w:rFonts w:ascii="Palatino Linotype" w:hAnsi="Palatino Linotype"/>
          <w:sz w:val="24"/>
          <w:szCs w:val="24"/>
        </w:rPr>
        <w:t>instagram</w:t>
      </w:r>
      <w:proofErr w:type="spellEnd"/>
      <w:r>
        <w:rPr>
          <w:rFonts w:ascii="Palatino Linotype" w:hAnsi="Palatino Linotype"/>
          <w:sz w:val="24"/>
          <w:szCs w:val="24"/>
        </w:rPr>
        <w:t xml:space="preserve">)  </w:t>
      </w:r>
      <w:proofErr w:type="spellStart"/>
      <w:r>
        <w:rPr>
          <w:rFonts w:ascii="Palatino Linotype" w:hAnsi="Palatino Linotype"/>
          <w:sz w:val="24"/>
          <w:szCs w:val="24"/>
        </w:rPr>
        <w:t>mengenai</w:t>
      </w:r>
      <w:proofErr w:type="spellEnd"/>
      <w:proofErr w:type="gramEnd"/>
      <w:r>
        <w:rPr>
          <w:rFonts w:ascii="Palatino Linotype" w:hAnsi="Palatino Linotype"/>
          <w:sz w:val="24"/>
          <w:szCs w:val="24"/>
        </w:rPr>
        <w:t xml:space="preserve"> </w:t>
      </w:r>
      <w:proofErr w:type="spellStart"/>
      <w:r>
        <w:rPr>
          <w:rFonts w:ascii="Palatino Linotype" w:hAnsi="Palatino Linotype"/>
          <w:sz w:val="24"/>
          <w:szCs w:val="24"/>
        </w:rPr>
        <w:t>ketepatan</w:t>
      </w:r>
      <w:proofErr w:type="spellEnd"/>
      <w:r>
        <w:rPr>
          <w:rFonts w:ascii="Palatino Linotype" w:hAnsi="Palatino Linotype"/>
          <w:sz w:val="24"/>
          <w:szCs w:val="24"/>
        </w:rPr>
        <w:t xml:space="preserve"> </w:t>
      </w:r>
      <w:proofErr w:type="spellStart"/>
      <w:r>
        <w:rPr>
          <w:rFonts w:ascii="Palatino Linotype" w:hAnsi="Palatino Linotype"/>
          <w:sz w:val="24"/>
          <w:szCs w:val="24"/>
        </w:rPr>
        <w:t>waktu</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melaksanakan</w:t>
      </w:r>
      <w:proofErr w:type="spellEnd"/>
      <w:r>
        <w:rPr>
          <w:rFonts w:ascii="Palatino Linotype" w:hAnsi="Palatino Linotype"/>
          <w:sz w:val="24"/>
          <w:szCs w:val="24"/>
        </w:rPr>
        <w:t xml:space="preserve"> </w:t>
      </w:r>
      <w:proofErr w:type="spellStart"/>
      <w:r>
        <w:rPr>
          <w:rFonts w:ascii="Palatino Linotype" w:hAnsi="Palatino Linotype"/>
          <w:sz w:val="24"/>
          <w:szCs w:val="24"/>
        </w:rPr>
        <w:t>ibadah</w:t>
      </w:r>
      <w:proofErr w:type="spellEnd"/>
      <w:r>
        <w:rPr>
          <w:rFonts w:ascii="Palatino Linotype" w:hAnsi="Palatino Linotype"/>
          <w:sz w:val="24"/>
          <w:szCs w:val="24"/>
        </w:rPr>
        <w:t xml:space="preserve"> </w:t>
      </w:r>
      <w:proofErr w:type="spellStart"/>
      <w:r>
        <w:rPr>
          <w:rFonts w:ascii="Palatino Linotype" w:hAnsi="Palatino Linotype"/>
          <w:sz w:val="24"/>
          <w:szCs w:val="24"/>
        </w:rPr>
        <w:t>sholat</w:t>
      </w:r>
      <w:proofErr w:type="spellEnd"/>
      <w:r>
        <w:rPr>
          <w:rFonts w:ascii="Palatino Linotype" w:hAnsi="Palatino Linotype"/>
          <w:sz w:val="24"/>
          <w:szCs w:val="24"/>
        </w:rPr>
        <w:t>.</w:t>
      </w:r>
    </w:p>
    <w:p w:rsidR="00EB1261" w:rsidRPr="00063B16" w:rsidRDefault="00EB1261" w:rsidP="00EB1261">
      <w:pPr>
        <w:pStyle w:val="ListParagraph"/>
        <w:numPr>
          <w:ilvl w:val="3"/>
          <w:numId w:val="32"/>
        </w:numPr>
        <w:spacing w:line="276" w:lineRule="auto"/>
        <w:ind w:left="1418"/>
        <w:jc w:val="both"/>
        <w:rPr>
          <w:rFonts w:ascii="Palatino Linotype" w:hAnsi="Palatino Linotype"/>
          <w:sz w:val="24"/>
          <w:szCs w:val="24"/>
        </w:rPr>
      </w:pPr>
      <w:proofErr w:type="spellStart"/>
      <w:r>
        <w:rPr>
          <w:rFonts w:ascii="Palatino Linotype" w:hAnsi="Palatino Linotype"/>
          <w:sz w:val="24"/>
          <w:szCs w:val="24"/>
        </w:rPr>
        <w:t>Datang</w:t>
      </w:r>
      <w:proofErr w:type="spellEnd"/>
      <w:r>
        <w:rPr>
          <w:rFonts w:ascii="Palatino Linotype" w:hAnsi="Palatino Linotype"/>
          <w:sz w:val="24"/>
          <w:szCs w:val="24"/>
        </w:rPr>
        <w:t xml:space="preserve"> </w:t>
      </w:r>
      <w:proofErr w:type="spellStart"/>
      <w:r>
        <w:rPr>
          <w:rFonts w:ascii="Palatino Linotype" w:hAnsi="Palatino Linotype"/>
          <w:sz w:val="24"/>
          <w:szCs w:val="24"/>
        </w:rPr>
        <w:t>secara</w:t>
      </w:r>
      <w:proofErr w:type="spellEnd"/>
      <w:r>
        <w:rPr>
          <w:rFonts w:ascii="Palatino Linotype" w:hAnsi="Palatino Linotype"/>
          <w:sz w:val="24"/>
          <w:szCs w:val="24"/>
        </w:rPr>
        <w:t xml:space="preserve"> </w:t>
      </w:r>
      <w:proofErr w:type="spellStart"/>
      <w:r>
        <w:rPr>
          <w:rFonts w:ascii="Palatino Linotype" w:hAnsi="Palatino Linotype"/>
          <w:sz w:val="24"/>
          <w:szCs w:val="24"/>
        </w:rPr>
        <w:t>langsung</w:t>
      </w:r>
      <w:proofErr w:type="spellEnd"/>
      <w:r>
        <w:rPr>
          <w:rFonts w:ascii="Palatino Linotype" w:hAnsi="Palatino Linotype"/>
          <w:sz w:val="24"/>
          <w:szCs w:val="24"/>
        </w:rPr>
        <w:t xml:space="preserve"> </w:t>
      </w:r>
      <w:proofErr w:type="spellStart"/>
      <w:r>
        <w:rPr>
          <w:rFonts w:ascii="Palatino Linotype" w:hAnsi="Palatino Linotype"/>
          <w:sz w:val="24"/>
          <w:szCs w:val="24"/>
        </w:rPr>
        <w:t>ke</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masjid, </w:t>
      </w:r>
      <w:proofErr w:type="spellStart"/>
      <w:r>
        <w:rPr>
          <w:rFonts w:ascii="Palatino Linotype" w:hAnsi="Palatino Linotype"/>
          <w:sz w:val="24"/>
          <w:szCs w:val="24"/>
        </w:rPr>
        <w:t>menyurvei</w:t>
      </w:r>
      <w:proofErr w:type="spellEnd"/>
      <w:r>
        <w:rPr>
          <w:rFonts w:ascii="Palatino Linotype" w:hAnsi="Palatino Linotype"/>
          <w:sz w:val="24"/>
          <w:szCs w:val="24"/>
        </w:rPr>
        <w:t xml:space="preserve"> </w:t>
      </w:r>
      <w:proofErr w:type="spellStart"/>
      <w:r>
        <w:rPr>
          <w:rFonts w:ascii="Palatino Linotype" w:hAnsi="Palatino Linotype"/>
          <w:sz w:val="24"/>
          <w:szCs w:val="24"/>
        </w:rPr>
        <w:t>berapa</w:t>
      </w:r>
      <w:proofErr w:type="spellEnd"/>
      <w:r>
        <w:rPr>
          <w:rFonts w:ascii="Palatino Linotype" w:hAnsi="Palatino Linotype"/>
          <w:sz w:val="24"/>
          <w:szCs w:val="24"/>
        </w:rPr>
        <w:t xml:space="preserve"> </w:t>
      </w:r>
      <w:proofErr w:type="spellStart"/>
      <w:r>
        <w:rPr>
          <w:rFonts w:ascii="Palatino Linotype" w:hAnsi="Palatino Linotype"/>
          <w:sz w:val="24"/>
          <w:szCs w:val="24"/>
        </w:rPr>
        <w:t>banyak</w:t>
      </w:r>
      <w:proofErr w:type="spellEnd"/>
      <w:r>
        <w:rPr>
          <w:rFonts w:ascii="Palatino Linotype" w:hAnsi="Palatino Linotype"/>
          <w:sz w:val="24"/>
          <w:szCs w:val="24"/>
        </w:rPr>
        <w:t xml:space="preserve"> orang yang </w:t>
      </w:r>
      <w:proofErr w:type="spellStart"/>
      <w:r>
        <w:rPr>
          <w:rFonts w:ascii="Palatino Linotype" w:hAnsi="Palatino Linotype"/>
          <w:sz w:val="24"/>
          <w:szCs w:val="24"/>
        </w:rPr>
        <w:t>melaksanakan</w:t>
      </w:r>
      <w:proofErr w:type="spellEnd"/>
      <w:r>
        <w:rPr>
          <w:rFonts w:ascii="Palatino Linotype" w:hAnsi="Palatino Linotype"/>
          <w:sz w:val="24"/>
          <w:szCs w:val="24"/>
        </w:rPr>
        <w:t xml:space="preserve"> </w:t>
      </w:r>
      <w:proofErr w:type="spellStart"/>
      <w:r>
        <w:rPr>
          <w:rFonts w:ascii="Palatino Linotype" w:hAnsi="Palatino Linotype"/>
          <w:sz w:val="24"/>
          <w:szCs w:val="24"/>
        </w:rPr>
        <w:t>sholat</w:t>
      </w:r>
      <w:proofErr w:type="spellEnd"/>
      <w:r>
        <w:rPr>
          <w:rFonts w:ascii="Palatino Linotype" w:hAnsi="Palatino Linotype"/>
          <w:sz w:val="24"/>
          <w:szCs w:val="24"/>
        </w:rPr>
        <w:t xml:space="preserve"> </w:t>
      </w:r>
      <w:proofErr w:type="spellStart"/>
      <w:r>
        <w:rPr>
          <w:rFonts w:ascii="Palatino Linotype" w:hAnsi="Palatino Linotype"/>
          <w:sz w:val="24"/>
          <w:szCs w:val="24"/>
        </w:rPr>
        <w:t>berjamaah</w:t>
      </w:r>
      <w:proofErr w:type="spellEnd"/>
      <w:r>
        <w:rPr>
          <w:rFonts w:ascii="Palatino Linotype" w:hAnsi="Palatino Linotype"/>
          <w:sz w:val="24"/>
          <w:szCs w:val="24"/>
        </w:rPr>
        <w:t>.</w:t>
      </w:r>
    </w:p>
    <w:p w:rsidR="00EB1261" w:rsidRDefault="00EB1261" w:rsidP="00EB1261">
      <w:pPr>
        <w:pStyle w:val="ListParagraph"/>
        <w:numPr>
          <w:ilvl w:val="0"/>
          <w:numId w:val="32"/>
        </w:numPr>
        <w:spacing w:line="276" w:lineRule="auto"/>
        <w:jc w:val="both"/>
        <w:rPr>
          <w:rFonts w:ascii="Palatino Linotype" w:hAnsi="Palatino Linotype"/>
          <w:sz w:val="24"/>
          <w:szCs w:val="24"/>
        </w:rPr>
      </w:pPr>
      <w:proofErr w:type="spellStart"/>
      <w:proofErr w:type="gramStart"/>
      <w:r w:rsidRPr="00BC5AE7">
        <w:rPr>
          <w:rFonts w:ascii="Palatino Linotype" w:hAnsi="Palatino Linotype"/>
          <w:sz w:val="24"/>
          <w:szCs w:val="24"/>
        </w:rPr>
        <w:t>Analisis</w:t>
      </w:r>
      <w:proofErr w:type="spellEnd"/>
      <w:r w:rsidRPr="00BC5AE7">
        <w:rPr>
          <w:rFonts w:ascii="Palatino Linotype" w:hAnsi="Palatino Linotype"/>
          <w:sz w:val="24"/>
          <w:szCs w:val="24"/>
        </w:rPr>
        <w:t xml:space="preserve"> </w:t>
      </w:r>
      <w:r>
        <w:rPr>
          <w:rFonts w:ascii="Palatino Linotype" w:hAnsi="Palatino Linotype"/>
          <w:sz w:val="24"/>
          <w:szCs w:val="24"/>
        </w:rPr>
        <w:t xml:space="preserve"> data</w:t>
      </w:r>
      <w:proofErr w:type="gramEnd"/>
      <w:r>
        <w:rPr>
          <w:rFonts w:ascii="Palatino Linotype" w:hAnsi="Palatino Linotype"/>
          <w:sz w:val="24"/>
          <w:szCs w:val="24"/>
        </w:rPr>
        <w:t xml:space="preserve"> :</w:t>
      </w:r>
    </w:p>
    <w:p w:rsidR="00EB1261" w:rsidRDefault="00EB1261" w:rsidP="00EB1261">
      <w:pPr>
        <w:pStyle w:val="ListParagraph"/>
        <w:spacing w:line="276" w:lineRule="auto"/>
        <w:ind w:left="1080"/>
        <w:jc w:val="both"/>
        <w:rPr>
          <w:rFonts w:ascii="Palatino Linotype" w:hAnsi="Palatino Linotype"/>
          <w:sz w:val="24"/>
          <w:szCs w:val="24"/>
        </w:rPr>
      </w:pPr>
      <w:r>
        <w:rPr>
          <w:rFonts w:ascii="Palatino Linotype" w:hAnsi="Palatino Linotype"/>
          <w:sz w:val="24"/>
          <w:szCs w:val="24"/>
        </w:rPr>
        <w:t xml:space="preserve">Hasil </w:t>
      </w:r>
      <w:proofErr w:type="spellStart"/>
      <w:r>
        <w:rPr>
          <w:rFonts w:ascii="Palatino Linotype" w:hAnsi="Palatino Linotype"/>
          <w:sz w:val="24"/>
          <w:szCs w:val="24"/>
        </w:rPr>
        <w:t>analisis</w:t>
      </w:r>
      <w:proofErr w:type="spellEnd"/>
      <w:r>
        <w:rPr>
          <w:rFonts w:ascii="Palatino Linotype" w:hAnsi="Palatino Linotype"/>
          <w:sz w:val="24"/>
          <w:szCs w:val="24"/>
        </w:rPr>
        <w:t xml:space="preserve"> data, </w:t>
      </w:r>
      <w:proofErr w:type="spellStart"/>
      <w:r>
        <w:rPr>
          <w:rFonts w:ascii="Palatino Linotype" w:hAnsi="Palatino Linotype"/>
          <w:sz w:val="24"/>
          <w:szCs w:val="24"/>
        </w:rPr>
        <w:t>dipergunakan</w:t>
      </w:r>
      <w:proofErr w:type="spellEnd"/>
      <w:r>
        <w:rPr>
          <w:rFonts w:ascii="Palatino Linotype" w:hAnsi="Palatino Linotype"/>
          <w:sz w:val="24"/>
          <w:szCs w:val="24"/>
        </w:rPr>
        <w:t xml:space="preserve"> </w:t>
      </w:r>
      <w:proofErr w:type="spellStart"/>
      <w:r>
        <w:rPr>
          <w:rFonts w:ascii="Palatino Linotype" w:hAnsi="Palatino Linotype"/>
          <w:sz w:val="24"/>
          <w:szCs w:val="24"/>
        </w:rPr>
        <w:t>untuk</w:t>
      </w:r>
      <w:proofErr w:type="spellEnd"/>
      <w:r>
        <w:rPr>
          <w:rFonts w:ascii="Palatino Linotype" w:hAnsi="Palatino Linotype"/>
          <w:sz w:val="24"/>
          <w:szCs w:val="24"/>
        </w:rPr>
        <w:t xml:space="preserve"> </w:t>
      </w:r>
      <w:proofErr w:type="spellStart"/>
      <w:r>
        <w:rPr>
          <w:rFonts w:ascii="Palatino Linotype" w:hAnsi="Palatino Linotype"/>
          <w:sz w:val="24"/>
          <w:szCs w:val="24"/>
        </w:rPr>
        <w:t>mengetahui</w:t>
      </w:r>
      <w:proofErr w:type="spellEnd"/>
      <w:r>
        <w:rPr>
          <w:rFonts w:ascii="Palatino Linotype" w:hAnsi="Palatino Linotype"/>
          <w:sz w:val="24"/>
          <w:szCs w:val="24"/>
        </w:rPr>
        <w:t xml:space="preserve"> </w:t>
      </w:r>
      <w:proofErr w:type="spellStart"/>
      <w:r>
        <w:rPr>
          <w:rFonts w:ascii="Palatino Linotype" w:hAnsi="Palatino Linotype"/>
          <w:sz w:val="24"/>
          <w:szCs w:val="24"/>
        </w:rPr>
        <w:t>urgensi</w:t>
      </w:r>
      <w:proofErr w:type="spellEnd"/>
      <w:r>
        <w:rPr>
          <w:rFonts w:ascii="Palatino Linotype" w:hAnsi="Palatino Linotype"/>
          <w:sz w:val="24"/>
          <w:szCs w:val="24"/>
        </w:rPr>
        <w:t xml:space="preserve"> </w:t>
      </w:r>
      <w:proofErr w:type="spellStart"/>
      <w:r>
        <w:rPr>
          <w:rFonts w:ascii="Palatino Linotype" w:hAnsi="Palatino Linotype"/>
          <w:sz w:val="24"/>
          <w:szCs w:val="24"/>
        </w:rPr>
        <w:t>masalah</w:t>
      </w:r>
      <w:proofErr w:type="spellEnd"/>
      <w:r>
        <w:rPr>
          <w:rFonts w:ascii="Palatino Linotype" w:hAnsi="Palatino Linotype"/>
          <w:sz w:val="24"/>
          <w:szCs w:val="24"/>
        </w:rPr>
        <w:t xml:space="preserve"> </w:t>
      </w:r>
      <w:proofErr w:type="spellStart"/>
      <w:r>
        <w:rPr>
          <w:rFonts w:ascii="Palatino Linotype" w:hAnsi="Palatino Linotype"/>
          <w:sz w:val="24"/>
          <w:szCs w:val="24"/>
        </w:rPr>
        <w:t>ibadah</w:t>
      </w:r>
      <w:proofErr w:type="spellEnd"/>
      <w:r>
        <w:rPr>
          <w:rFonts w:ascii="Palatino Linotype" w:hAnsi="Palatino Linotype"/>
          <w:sz w:val="24"/>
          <w:szCs w:val="24"/>
        </w:rPr>
        <w:t xml:space="preserve"> di </w:t>
      </w:r>
      <w:proofErr w:type="spellStart"/>
      <w:r>
        <w:rPr>
          <w:rFonts w:ascii="Palatino Linotype" w:hAnsi="Palatino Linotype"/>
          <w:sz w:val="24"/>
          <w:szCs w:val="24"/>
        </w:rPr>
        <w:t>masyarakat</w:t>
      </w:r>
      <w:proofErr w:type="spellEnd"/>
      <w:r>
        <w:rPr>
          <w:rFonts w:ascii="Palatino Linotype" w:hAnsi="Palatino Linotype"/>
          <w:sz w:val="24"/>
          <w:szCs w:val="24"/>
        </w:rPr>
        <w:t>.</w:t>
      </w:r>
    </w:p>
    <w:p w:rsidR="00EB1261" w:rsidRDefault="00EB1261" w:rsidP="00EB1261">
      <w:pPr>
        <w:pStyle w:val="ListParagraph"/>
        <w:numPr>
          <w:ilvl w:val="0"/>
          <w:numId w:val="32"/>
        </w:numPr>
        <w:spacing w:line="276" w:lineRule="auto"/>
        <w:jc w:val="both"/>
        <w:rPr>
          <w:rFonts w:ascii="Palatino Linotype" w:hAnsi="Palatino Linotype"/>
          <w:sz w:val="24"/>
          <w:szCs w:val="24"/>
        </w:rPr>
      </w:pPr>
      <w:proofErr w:type="spellStart"/>
      <w:r>
        <w:rPr>
          <w:rFonts w:ascii="Palatino Linotype" w:hAnsi="Palatino Linotype"/>
          <w:sz w:val="24"/>
          <w:szCs w:val="24"/>
        </w:rPr>
        <w:t>Perancangan</w:t>
      </w:r>
      <w:proofErr w:type="spellEnd"/>
      <w:r>
        <w:rPr>
          <w:rFonts w:ascii="Palatino Linotype" w:hAnsi="Palatino Linotype"/>
          <w:sz w:val="24"/>
          <w:szCs w:val="24"/>
        </w:rPr>
        <w:t xml:space="preserve"> Interface </w:t>
      </w:r>
    </w:p>
    <w:p w:rsidR="00EB1261" w:rsidRDefault="00EB1261" w:rsidP="00EB1261">
      <w:pPr>
        <w:pStyle w:val="ListParagraph"/>
        <w:spacing w:line="276" w:lineRule="auto"/>
        <w:ind w:left="1080"/>
        <w:jc w:val="both"/>
        <w:rPr>
          <w:rFonts w:ascii="Palatino Linotype" w:hAnsi="Palatino Linotype"/>
          <w:sz w:val="24"/>
          <w:szCs w:val="24"/>
        </w:rPr>
      </w:pPr>
      <w:proofErr w:type="spellStart"/>
      <w:r>
        <w:rPr>
          <w:rFonts w:ascii="Palatino Linotype" w:hAnsi="Palatino Linotype"/>
          <w:sz w:val="24"/>
          <w:szCs w:val="24"/>
        </w:rPr>
        <w:lastRenderedPageBreak/>
        <w:t>Perancangan</w:t>
      </w:r>
      <w:proofErr w:type="spellEnd"/>
      <w:r>
        <w:rPr>
          <w:rFonts w:ascii="Palatino Linotype" w:hAnsi="Palatino Linotype"/>
          <w:sz w:val="24"/>
          <w:szCs w:val="24"/>
        </w:rPr>
        <w:t xml:space="preserve"> interface </w:t>
      </w:r>
      <w:proofErr w:type="spellStart"/>
      <w:r>
        <w:rPr>
          <w:rFonts w:ascii="Palatino Linotype" w:hAnsi="Palatino Linotype"/>
          <w:sz w:val="24"/>
          <w:szCs w:val="24"/>
        </w:rPr>
        <w:t>dilakukan</w:t>
      </w:r>
      <w:proofErr w:type="spellEnd"/>
      <w:r>
        <w:rPr>
          <w:rFonts w:ascii="Palatino Linotype" w:hAnsi="Palatino Linotype"/>
          <w:sz w:val="24"/>
          <w:szCs w:val="24"/>
        </w:rPr>
        <w:t xml:space="preserve"> </w:t>
      </w:r>
      <w:proofErr w:type="spellStart"/>
      <w:r>
        <w:rPr>
          <w:rFonts w:ascii="Palatino Linotype" w:hAnsi="Palatino Linotype"/>
          <w:sz w:val="24"/>
          <w:szCs w:val="24"/>
        </w:rPr>
        <w:t>supaya</w:t>
      </w:r>
      <w:proofErr w:type="spellEnd"/>
      <w:r>
        <w:rPr>
          <w:rFonts w:ascii="Palatino Linotype" w:hAnsi="Palatino Linotype"/>
          <w:sz w:val="24"/>
          <w:szCs w:val="24"/>
        </w:rPr>
        <w:t xml:space="preserve"> </w:t>
      </w:r>
      <w:proofErr w:type="spellStart"/>
      <w:r>
        <w:rPr>
          <w:rFonts w:ascii="Palatino Linotype" w:hAnsi="Palatino Linotype"/>
          <w:sz w:val="24"/>
          <w:szCs w:val="24"/>
        </w:rPr>
        <w:t>pengguna</w:t>
      </w:r>
      <w:proofErr w:type="spellEnd"/>
      <w:r>
        <w:rPr>
          <w:rFonts w:ascii="Palatino Linotype" w:hAnsi="Palatino Linotype"/>
          <w:sz w:val="24"/>
          <w:szCs w:val="24"/>
        </w:rPr>
        <w:t xml:space="preserve"> </w:t>
      </w:r>
      <w:proofErr w:type="spellStart"/>
      <w:r>
        <w:rPr>
          <w:rFonts w:ascii="Palatino Linotype" w:hAnsi="Palatino Linotype"/>
          <w:sz w:val="24"/>
          <w:szCs w:val="24"/>
        </w:rPr>
        <w:t>aplikasi</w:t>
      </w:r>
      <w:proofErr w:type="spellEnd"/>
      <w:r>
        <w:rPr>
          <w:rFonts w:ascii="Palatino Linotype" w:hAnsi="Palatino Linotype"/>
          <w:sz w:val="24"/>
          <w:szCs w:val="24"/>
        </w:rPr>
        <w:t xml:space="preserve"> </w:t>
      </w:r>
      <w:proofErr w:type="spellStart"/>
      <w:r>
        <w:rPr>
          <w:rFonts w:ascii="Palatino Linotype" w:hAnsi="Palatino Linotype"/>
          <w:sz w:val="24"/>
          <w:szCs w:val="24"/>
        </w:rPr>
        <w:t>perangkat</w:t>
      </w:r>
      <w:proofErr w:type="spellEnd"/>
      <w:r>
        <w:rPr>
          <w:rFonts w:ascii="Palatino Linotype" w:hAnsi="Palatino Linotype"/>
          <w:sz w:val="24"/>
          <w:szCs w:val="24"/>
        </w:rPr>
        <w:t xml:space="preserve"> </w:t>
      </w:r>
      <w:proofErr w:type="spellStart"/>
      <w:r>
        <w:rPr>
          <w:rFonts w:ascii="Palatino Linotype" w:hAnsi="Palatino Linotype"/>
          <w:sz w:val="24"/>
          <w:szCs w:val="24"/>
        </w:rPr>
        <w:t>bergerak</w:t>
      </w:r>
      <w:proofErr w:type="spellEnd"/>
      <w:r>
        <w:rPr>
          <w:rFonts w:ascii="Palatino Linotype" w:hAnsi="Palatino Linotype"/>
          <w:sz w:val="24"/>
          <w:szCs w:val="24"/>
        </w:rPr>
        <w:t xml:space="preserve"> </w:t>
      </w:r>
      <w:proofErr w:type="spellStart"/>
      <w:r>
        <w:rPr>
          <w:rFonts w:ascii="Palatino Linotype" w:hAnsi="Palatino Linotype"/>
          <w:sz w:val="24"/>
          <w:szCs w:val="24"/>
        </w:rPr>
        <w:t>terasa</w:t>
      </w:r>
      <w:proofErr w:type="spellEnd"/>
      <w:r>
        <w:rPr>
          <w:rFonts w:ascii="Palatino Linotype" w:hAnsi="Palatino Linotype"/>
          <w:sz w:val="24"/>
          <w:szCs w:val="24"/>
        </w:rPr>
        <w:t xml:space="preserve"> </w:t>
      </w:r>
      <w:proofErr w:type="spellStart"/>
      <w:r>
        <w:rPr>
          <w:rFonts w:ascii="Palatino Linotype" w:hAnsi="Palatino Linotype"/>
          <w:sz w:val="24"/>
          <w:szCs w:val="24"/>
        </w:rPr>
        <w:t>nyaman</w:t>
      </w:r>
      <w:proofErr w:type="spellEnd"/>
      <w:r>
        <w:rPr>
          <w:rFonts w:ascii="Palatino Linotype" w:hAnsi="Palatino Linotype"/>
          <w:sz w:val="24"/>
          <w:szCs w:val="24"/>
        </w:rPr>
        <w:t xml:space="preserve"> </w:t>
      </w:r>
      <w:proofErr w:type="spellStart"/>
      <w:r>
        <w:rPr>
          <w:rFonts w:ascii="Palatino Linotype" w:hAnsi="Palatino Linotype"/>
          <w:sz w:val="24"/>
          <w:szCs w:val="24"/>
        </w:rPr>
        <w:t>saat</w:t>
      </w:r>
      <w:proofErr w:type="spellEnd"/>
      <w:r>
        <w:rPr>
          <w:rFonts w:ascii="Palatino Linotype" w:hAnsi="Palatino Linotype"/>
          <w:sz w:val="24"/>
          <w:szCs w:val="24"/>
        </w:rPr>
        <w:t xml:space="preserve"> </w:t>
      </w:r>
      <w:proofErr w:type="spellStart"/>
      <w:r>
        <w:rPr>
          <w:rFonts w:ascii="Palatino Linotype" w:hAnsi="Palatino Linotype"/>
          <w:sz w:val="24"/>
          <w:szCs w:val="24"/>
        </w:rPr>
        <w:t>menggunakannya</w:t>
      </w:r>
      <w:proofErr w:type="spellEnd"/>
      <w:r>
        <w:rPr>
          <w:rFonts w:ascii="Palatino Linotype" w:hAnsi="Palatino Linotype"/>
          <w:sz w:val="24"/>
          <w:szCs w:val="24"/>
        </w:rPr>
        <w:t xml:space="preserve">, </w:t>
      </w:r>
      <w:proofErr w:type="spellStart"/>
      <w:r>
        <w:rPr>
          <w:rFonts w:ascii="Palatino Linotype" w:hAnsi="Palatino Linotype"/>
          <w:sz w:val="24"/>
          <w:szCs w:val="24"/>
        </w:rPr>
        <w:t>adapun</w:t>
      </w:r>
      <w:proofErr w:type="spellEnd"/>
      <w:r>
        <w:rPr>
          <w:rFonts w:ascii="Palatino Linotype" w:hAnsi="Palatino Linotype"/>
          <w:sz w:val="24"/>
          <w:szCs w:val="24"/>
        </w:rPr>
        <w:t xml:space="preserve"> </w:t>
      </w:r>
      <w:proofErr w:type="spellStart"/>
      <w:r>
        <w:rPr>
          <w:rFonts w:ascii="Palatino Linotype" w:hAnsi="Palatino Linotype"/>
          <w:sz w:val="24"/>
          <w:szCs w:val="24"/>
        </w:rPr>
        <w:t>caranya</w:t>
      </w:r>
      <w:proofErr w:type="spellEnd"/>
      <w:r>
        <w:rPr>
          <w:rFonts w:ascii="Palatino Linotype" w:hAnsi="Palatino Linotype"/>
          <w:sz w:val="24"/>
          <w:szCs w:val="24"/>
        </w:rPr>
        <w:t xml:space="preserve"> </w:t>
      </w:r>
      <w:proofErr w:type="spellStart"/>
      <w:r>
        <w:rPr>
          <w:rFonts w:ascii="Palatino Linotype" w:hAnsi="Palatino Linotype"/>
          <w:sz w:val="24"/>
          <w:szCs w:val="24"/>
        </w:rPr>
        <w:t>sebagai</w:t>
      </w:r>
      <w:proofErr w:type="spellEnd"/>
      <w:r>
        <w:rPr>
          <w:rFonts w:ascii="Palatino Linotype" w:hAnsi="Palatino Linotype"/>
          <w:sz w:val="24"/>
          <w:szCs w:val="24"/>
        </w:rPr>
        <w:t xml:space="preserve"> </w:t>
      </w:r>
      <w:proofErr w:type="spellStart"/>
      <w:proofErr w:type="gramStart"/>
      <w:r>
        <w:rPr>
          <w:rFonts w:ascii="Palatino Linotype" w:hAnsi="Palatino Linotype"/>
          <w:sz w:val="24"/>
          <w:szCs w:val="24"/>
        </w:rPr>
        <w:t>berikut</w:t>
      </w:r>
      <w:proofErr w:type="spellEnd"/>
      <w:r>
        <w:rPr>
          <w:rFonts w:ascii="Palatino Linotype" w:hAnsi="Palatino Linotype"/>
          <w:sz w:val="24"/>
          <w:szCs w:val="24"/>
        </w:rPr>
        <w:t xml:space="preserve"> :</w:t>
      </w:r>
      <w:proofErr w:type="gramEnd"/>
    </w:p>
    <w:p w:rsidR="00EB1261" w:rsidRDefault="00EB1261" w:rsidP="00EB1261">
      <w:pPr>
        <w:pStyle w:val="ListParagraph"/>
        <w:numPr>
          <w:ilvl w:val="0"/>
          <w:numId w:val="33"/>
        </w:numPr>
        <w:spacing w:line="276" w:lineRule="auto"/>
        <w:jc w:val="both"/>
        <w:rPr>
          <w:rFonts w:ascii="Palatino Linotype" w:hAnsi="Palatino Linotype"/>
          <w:sz w:val="24"/>
          <w:szCs w:val="24"/>
        </w:rPr>
      </w:pPr>
      <w:proofErr w:type="spellStart"/>
      <w:r>
        <w:rPr>
          <w:rFonts w:ascii="Palatino Linotype" w:hAnsi="Palatino Linotype"/>
          <w:sz w:val="24"/>
          <w:szCs w:val="24"/>
        </w:rPr>
        <w:t>Memilih</w:t>
      </w:r>
      <w:proofErr w:type="spellEnd"/>
      <w:r>
        <w:rPr>
          <w:rFonts w:ascii="Palatino Linotype" w:hAnsi="Palatino Linotype"/>
          <w:sz w:val="24"/>
          <w:szCs w:val="24"/>
        </w:rPr>
        <w:t xml:space="preserve"> background yang </w:t>
      </w:r>
      <w:proofErr w:type="spellStart"/>
      <w:r>
        <w:rPr>
          <w:rFonts w:ascii="Palatino Linotype" w:hAnsi="Palatino Linotype"/>
          <w:sz w:val="24"/>
          <w:szCs w:val="24"/>
        </w:rPr>
        <w:t>tepat</w:t>
      </w:r>
      <w:proofErr w:type="spellEnd"/>
      <w:r>
        <w:rPr>
          <w:rFonts w:ascii="Palatino Linotype" w:hAnsi="Palatino Linotype"/>
          <w:sz w:val="24"/>
          <w:szCs w:val="24"/>
        </w:rPr>
        <w:t xml:space="preserve"> yang </w:t>
      </w:r>
      <w:proofErr w:type="spellStart"/>
      <w:r>
        <w:rPr>
          <w:rFonts w:ascii="Palatino Linotype" w:hAnsi="Palatino Linotype"/>
          <w:sz w:val="24"/>
          <w:szCs w:val="24"/>
        </w:rPr>
        <w:t>sesuai</w:t>
      </w:r>
      <w:proofErr w:type="spellEnd"/>
      <w:r>
        <w:rPr>
          <w:rFonts w:ascii="Palatino Linotype" w:hAnsi="Palatino Linotype"/>
          <w:sz w:val="24"/>
          <w:szCs w:val="24"/>
        </w:rPr>
        <w:t xml:space="preserve"> </w:t>
      </w:r>
      <w:proofErr w:type="spellStart"/>
      <w:r>
        <w:rPr>
          <w:rFonts w:ascii="Palatino Linotype" w:hAnsi="Palatino Linotype"/>
          <w:sz w:val="24"/>
          <w:szCs w:val="24"/>
        </w:rPr>
        <w:t>dengan</w:t>
      </w:r>
      <w:proofErr w:type="spellEnd"/>
      <w:r>
        <w:rPr>
          <w:rFonts w:ascii="Palatino Linotype" w:hAnsi="Palatino Linotype"/>
          <w:sz w:val="24"/>
          <w:szCs w:val="24"/>
        </w:rPr>
        <w:t xml:space="preserve"> </w:t>
      </w:r>
      <w:proofErr w:type="spellStart"/>
      <w:r>
        <w:rPr>
          <w:rFonts w:ascii="Palatino Linotype" w:hAnsi="Palatino Linotype"/>
          <w:sz w:val="24"/>
          <w:szCs w:val="24"/>
        </w:rPr>
        <w:t>targer</w:t>
      </w:r>
      <w:proofErr w:type="spellEnd"/>
      <w:r>
        <w:rPr>
          <w:rFonts w:ascii="Palatino Linotype" w:hAnsi="Palatino Linotype"/>
          <w:sz w:val="24"/>
          <w:szCs w:val="24"/>
        </w:rPr>
        <w:t xml:space="preserve"> user.</w:t>
      </w:r>
    </w:p>
    <w:p w:rsidR="00EB1261" w:rsidRDefault="00EB1261" w:rsidP="00EB1261">
      <w:pPr>
        <w:pStyle w:val="ListParagraph"/>
        <w:numPr>
          <w:ilvl w:val="0"/>
          <w:numId w:val="33"/>
        </w:numPr>
        <w:spacing w:line="276" w:lineRule="auto"/>
        <w:jc w:val="both"/>
        <w:rPr>
          <w:rFonts w:ascii="Palatino Linotype" w:hAnsi="Palatino Linotype"/>
          <w:sz w:val="24"/>
          <w:szCs w:val="24"/>
        </w:rPr>
      </w:pPr>
      <w:proofErr w:type="spellStart"/>
      <w:r>
        <w:rPr>
          <w:rFonts w:ascii="Palatino Linotype" w:hAnsi="Palatino Linotype"/>
          <w:sz w:val="24"/>
          <w:szCs w:val="24"/>
        </w:rPr>
        <w:t>Memilih</w:t>
      </w:r>
      <w:proofErr w:type="spellEnd"/>
      <w:r>
        <w:rPr>
          <w:rFonts w:ascii="Palatino Linotype" w:hAnsi="Palatino Linotype"/>
          <w:sz w:val="24"/>
          <w:szCs w:val="24"/>
        </w:rPr>
        <w:t xml:space="preserve"> </w:t>
      </w:r>
      <w:proofErr w:type="spellStart"/>
      <w:r>
        <w:rPr>
          <w:rFonts w:ascii="Palatino Linotype" w:hAnsi="Palatino Linotype"/>
          <w:sz w:val="24"/>
          <w:szCs w:val="24"/>
        </w:rPr>
        <w:t>fitur-fitur</w:t>
      </w:r>
      <w:proofErr w:type="spellEnd"/>
      <w:r>
        <w:rPr>
          <w:rFonts w:ascii="Palatino Linotype" w:hAnsi="Palatino Linotype"/>
          <w:sz w:val="24"/>
          <w:szCs w:val="24"/>
        </w:rPr>
        <w:t xml:space="preserve"> </w:t>
      </w:r>
      <w:proofErr w:type="spellStart"/>
      <w:r>
        <w:rPr>
          <w:rFonts w:ascii="Palatino Linotype" w:hAnsi="Palatino Linotype"/>
          <w:sz w:val="24"/>
          <w:szCs w:val="24"/>
        </w:rPr>
        <w:t>apa</w:t>
      </w:r>
      <w:proofErr w:type="spellEnd"/>
      <w:r>
        <w:rPr>
          <w:rFonts w:ascii="Palatino Linotype" w:hAnsi="Palatino Linotype"/>
          <w:sz w:val="24"/>
          <w:szCs w:val="24"/>
        </w:rPr>
        <w:t xml:space="preserve"> </w:t>
      </w:r>
      <w:proofErr w:type="spellStart"/>
      <w:r>
        <w:rPr>
          <w:rFonts w:ascii="Palatino Linotype" w:hAnsi="Palatino Linotype"/>
          <w:sz w:val="24"/>
          <w:szCs w:val="24"/>
        </w:rPr>
        <w:t>saja</w:t>
      </w:r>
      <w:proofErr w:type="spellEnd"/>
      <w:r>
        <w:rPr>
          <w:rFonts w:ascii="Palatino Linotype" w:hAnsi="Palatino Linotype"/>
          <w:sz w:val="24"/>
          <w:szCs w:val="24"/>
        </w:rPr>
        <w:t xml:space="preserve"> yang </w:t>
      </w:r>
      <w:proofErr w:type="spellStart"/>
      <w:r>
        <w:rPr>
          <w:rFonts w:ascii="Palatino Linotype" w:hAnsi="Palatino Linotype"/>
          <w:sz w:val="24"/>
          <w:szCs w:val="24"/>
        </w:rPr>
        <w:t>dimasukkan</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aplikasi</w:t>
      </w:r>
      <w:proofErr w:type="spellEnd"/>
      <w:r>
        <w:rPr>
          <w:rFonts w:ascii="Palatino Linotype" w:hAnsi="Palatino Linotype"/>
          <w:sz w:val="24"/>
          <w:szCs w:val="24"/>
        </w:rPr>
        <w:t xml:space="preserve"> </w:t>
      </w:r>
      <w:proofErr w:type="spellStart"/>
      <w:r>
        <w:rPr>
          <w:rFonts w:ascii="Palatino Linotype" w:hAnsi="Palatino Linotype"/>
          <w:sz w:val="24"/>
          <w:szCs w:val="24"/>
        </w:rPr>
        <w:t>pencatatan</w:t>
      </w:r>
      <w:proofErr w:type="spellEnd"/>
      <w:r>
        <w:rPr>
          <w:rFonts w:ascii="Palatino Linotype" w:hAnsi="Palatino Linotype"/>
          <w:sz w:val="24"/>
          <w:szCs w:val="24"/>
        </w:rPr>
        <w:t xml:space="preserve"> </w:t>
      </w:r>
      <w:proofErr w:type="spellStart"/>
      <w:r>
        <w:rPr>
          <w:rFonts w:ascii="Palatino Linotype" w:hAnsi="Palatino Linotype"/>
          <w:sz w:val="24"/>
          <w:szCs w:val="24"/>
        </w:rPr>
        <w:t>ibadah</w:t>
      </w:r>
      <w:proofErr w:type="spellEnd"/>
      <w:r>
        <w:rPr>
          <w:rFonts w:ascii="Palatino Linotype" w:hAnsi="Palatino Linotype"/>
          <w:sz w:val="24"/>
          <w:szCs w:val="24"/>
        </w:rPr>
        <w:t>.</w:t>
      </w:r>
    </w:p>
    <w:p w:rsidR="00EB1261" w:rsidRDefault="00EB1261" w:rsidP="00EB1261">
      <w:pPr>
        <w:pStyle w:val="ListParagraph"/>
        <w:numPr>
          <w:ilvl w:val="0"/>
          <w:numId w:val="33"/>
        </w:numPr>
        <w:spacing w:line="276" w:lineRule="auto"/>
        <w:jc w:val="both"/>
        <w:rPr>
          <w:rFonts w:ascii="Palatino Linotype" w:hAnsi="Palatino Linotype"/>
          <w:sz w:val="24"/>
          <w:szCs w:val="24"/>
        </w:rPr>
      </w:pPr>
      <w:proofErr w:type="spellStart"/>
      <w:r>
        <w:rPr>
          <w:rFonts w:ascii="Palatino Linotype" w:hAnsi="Palatino Linotype"/>
          <w:sz w:val="24"/>
          <w:szCs w:val="24"/>
        </w:rPr>
        <w:t>Memilih</w:t>
      </w:r>
      <w:proofErr w:type="spellEnd"/>
      <w:r>
        <w:rPr>
          <w:rFonts w:ascii="Palatino Linotype" w:hAnsi="Palatino Linotype"/>
          <w:sz w:val="24"/>
          <w:szCs w:val="24"/>
        </w:rPr>
        <w:t xml:space="preserve"> </w:t>
      </w:r>
      <w:proofErr w:type="spellStart"/>
      <w:r>
        <w:rPr>
          <w:rFonts w:ascii="Palatino Linotype" w:hAnsi="Palatino Linotype"/>
          <w:sz w:val="24"/>
          <w:szCs w:val="24"/>
        </w:rPr>
        <w:t>bahasa</w:t>
      </w:r>
      <w:proofErr w:type="spellEnd"/>
      <w:r>
        <w:rPr>
          <w:rFonts w:ascii="Palatino Linotype" w:hAnsi="Palatino Linotype"/>
          <w:sz w:val="24"/>
          <w:szCs w:val="24"/>
        </w:rPr>
        <w:t xml:space="preserve"> yang </w:t>
      </w:r>
      <w:proofErr w:type="spellStart"/>
      <w:r>
        <w:rPr>
          <w:rFonts w:ascii="Palatino Linotype" w:hAnsi="Palatino Linotype"/>
          <w:sz w:val="24"/>
          <w:szCs w:val="24"/>
        </w:rPr>
        <w:t>baku</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aplikasi</w:t>
      </w:r>
      <w:proofErr w:type="spellEnd"/>
      <w:r>
        <w:rPr>
          <w:rFonts w:ascii="Palatino Linotype" w:hAnsi="Palatino Linotype"/>
          <w:sz w:val="24"/>
          <w:szCs w:val="24"/>
        </w:rPr>
        <w:t xml:space="preserve"> </w:t>
      </w:r>
      <w:proofErr w:type="spellStart"/>
      <w:r>
        <w:rPr>
          <w:rFonts w:ascii="Palatino Linotype" w:hAnsi="Palatino Linotype"/>
          <w:sz w:val="24"/>
          <w:szCs w:val="24"/>
        </w:rPr>
        <w:t>penerapan</w:t>
      </w:r>
      <w:proofErr w:type="spellEnd"/>
      <w:r>
        <w:rPr>
          <w:rFonts w:ascii="Palatino Linotype" w:hAnsi="Palatino Linotype"/>
          <w:sz w:val="24"/>
          <w:szCs w:val="24"/>
        </w:rPr>
        <w:t xml:space="preserve"> </w:t>
      </w:r>
      <w:proofErr w:type="spellStart"/>
      <w:r>
        <w:rPr>
          <w:rFonts w:ascii="Palatino Linotype" w:hAnsi="Palatino Linotype"/>
          <w:sz w:val="24"/>
          <w:szCs w:val="24"/>
        </w:rPr>
        <w:t>bahasa</w:t>
      </w:r>
      <w:proofErr w:type="spellEnd"/>
      <w:r>
        <w:rPr>
          <w:rFonts w:ascii="Palatino Linotype" w:hAnsi="Palatino Linotype"/>
          <w:sz w:val="24"/>
          <w:szCs w:val="24"/>
        </w:rPr>
        <w:t>.</w:t>
      </w:r>
    </w:p>
    <w:p w:rsidR="00EB1261" w:rsidRPr="00063B16" w:rsidRDefault="00EB1261" w:rsidP="00EB1261">
      <w:pPr>
        <w:pStyle w:val="ListParagraph"/>
        <w:numPr>
          <w:ilvl w:val="0"/>
          <w:numId w:val="32"/>
        </w:numPr>
        <w:spacing w:line="276" w:lineRule="auto"/>
        <w:jc w:val="both"/>
        <w:rPr>
          <w:rFonts w:ascii="Palatino Linotype" w:hAnsi="Palatino Linotype"/>
          <w:sz w:val="24"/>
          <w:szCs w:val="24"/>
        </w:rPr>
      </w:pPr>
      <w:proofErr w:type="spellStart"/>
      <w:r w:rsidRPr="00063B16">
        <w:rPr>
          <w:rFonts w:ascii="Palatino Linotype" w:hAnsi="Palatino Linotype"/>
          <w:sz w:val="24"/>
          <w:szCs w:val="24"/>
        </w:rPr>
        <w:t>Perancangan</w:t>
      </w:r>
      <w:proofErr w:type="spellEnd"/>
      <w:r w:rsidRPr="00063B16">
        <w:rPr>
          <w:rFonts w:ascii="Palatino Linotype" w:hAnsi="Palatino Linotype"/>
          <w:sz w:val="24"/>
          <w:szCs w:val="24"/>
        </w:rPr>
        <w:t xml:space="preserve"> basis data </w:t>
      </w:r>
    </w:p>
    <w:p w:rsidR="00EB1261" w:rsidRDefault="00EB1261" w:rsidP="00EB1261">
      <w:pPr>
        <w:pStyle w:val="ListParagraph"/>
        <w:spacing w:line="276" w:lineRule="auto"/>
        <w:ind w:left="1080"/>
        <w:jc w:val="both"/>
        <w:rPr>
          <w:rFonts w:ascii="Palatino Linotype" w:hAnsi="Palatino Linotype"/>
          <w:sz w:val="24"/>
          <w:szCs w:val="24"/>
        </w:rPr>
      </w:pPr>
      <w:r>
        <w:rPr>
          <w:rFonts w:ascii="Palatino Linotype" w:hAnsi="Palatino Linotype"/>
          <w:sz w:val="24"/>
          <w:szCs w:val="24"/>
        </w:rPr>
        <w:t xml:space="preserve">Data yang </w:t>
      </w:r>
      <w:proofErr w:type="spellStart"/>
      <w:r>
        <w:rPr>
          <w:rFonts w:ascii="Palatino Linotype" w:hAnsi="Palatino Linotype"/>
          <w:sz w:val="24"/>
          <w:szCs w:val="24"/>
        </w:rPr>
        <w:t>telah</w:t>
      </w:r>
      <w:proofErr w:type="spellEnd"/>
      <w:r>
        <w:rPr>
          <w:rFonts w:ascii="Palatino Linotype" w:hAnsi="Palatino Linotype"/>
          <w:sz w:val="24"/>
          <w:szCs w:val="24"/>
        </w:rPr>
        <w:t xml:space="preserve"> </w:t>
      </w:r>
      <w:proofErr w:type="spellStart"/>
      <w:r>
        <w:rPr>
          <w:rFonts w:ascii="Palatino Linotype" w:hAnsi="Palatino Linotype"/>
          <w:sz w:val="24"/>
          <w:szCs w:val="24"/>
        </w:rPr>
        <w:t>didapat</w:t>
      </w:r>
      <w:proofErr w:type="spellEnd"/>
      <w:r>
        <w:rPr>
          <w:rFonts w:ascii="Palatino Linotype" w:hAnsi="Palatino Linotype"/>
          <w:sz w:val="24"/>
          <w:szCs w:val="24"/>
        </w:rPr>
        <w:t xml:space="preserve"> </w:t>
      </w:r>
      <w:proofErr w:type="spellStart"/>
      <w:r>
        <w:rPr>
          <w:rFonts w:ascii="Palatino Linotype" w:hAnsi="Palatino Linotype"/>
          <w:sz w:val="24"/>
          <w:szCs w:val="24"/>
        </w:rPr>
        <w:t>dijadikan</w:t>
      </w:r>
      <w:proofErr w:type="spellEnd"/>
      <w:r>
        <w:rPr>
          <w:rFonts w:ascii="Palatino Linotype" w:hAnsi="Palatino Linotype"/>
          <w:sz w:val="24"/>
          <w:szCs w:val="24"/>
        </w:rPr>
        <w:t xml:space="preserve"> </w:t>
      </w:r>
      <w:proofErr w:type="spellStart"/>
      <w:r>
        <w:rPr>
          <w:rFonts w:ascii="Palatino Linotype" w:hAnsi="Palatino Linotype"/>
          <w:sz w:val="24"/>
          <w:szCs w:val="24"/>
        </w:rPr>
        <w:t>sebagai</w:t>
      </w:r>
      <w:proofErr w:type="spellEnd"/>
      <w:r>
        <w:rPr>
          <w:rFonts w:ascii="Palatino Linotype" w:hAnsi="Palatino Linotype"/>
          <w:sz w:val="24"/>
          <w:szCs w:val="24"/>
        </w:rPr>
        <w:t xml:space="preserve"> </w:t>
      </w:r>
      <w:proofErr w:type="spellStart"/>
      <w:r>
        <w:rPr>
          <w:rFonts w:ascii="Palatino Linotype" w:hAnsi="Palatino Linotype"/>
          <w:sz w:val="24"/>
          <w:szCs w:val="24"/>
        </w:rPr>
        <w:t>acuan</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penilaian</w:t>
      </w:r>
      <w:proofErr w:type="spellEnd"/>
      <w:r>
        <w:rPr>
          <w:rFonts w:ascii="Palatino Linotype" w:hAnsi="Palatino Linotype"/>
          <w:sz w:val="24"/>
          <w:szCs w:val="24"/>
        </w:rPr>
        <w:t xml:space="preserve"> </w:t>
      </w:r>
      <w:proofErr w:type="spellStart"/>
      <w:r>
        <w:rPr>
          <w:rFonts w:ascii="Palatino Linotype" w:hAnsi="Palatino Linotype"/>
          <w:sz w:val="24"/>
          <w:szCs w:val="24"/>
        </w:rPr>
        <w:t>pribadi</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bentuk</w:t>
      </w:r>
      <w:proofErr w:type="spellEnd"/>
      <w:r>
        <w:rPr>
          <w:rFonts w:ascii="Palatino Linotype" w:hAnsi="Palatino Linotype"/>
          <w:sz w:val="24"/>
          <w:szCs w:val="24"/>
        </w:rPr>
        <w:t xml:space="preserve"> </w:t>
      </w:r>
      <w:proofErr w:type="spellStart"/>
      <w:r>
        <w:rPr>
          <w:rFonts w:ascii="Palatino Linotype" w:hAnsi="Palatino Linotype"/>
          <w:sz w:val="24"/>
          <w:szCs w:val="24"/>
        </w:rPr>
        <w:t>skala</w:t>
      </w:r>
      <w:proofErr w:type="spellEnd"/>
      <w:r>
        <w:rPr>
          <w:rFonts w:ascii="Palatino Linotype" w:hAnsi="Palatino Linotype"/>
          <w:sz w:val="24"/>
          <w:szCs w:val="24"/>
        </w:rPr>
        <w:t xml:space="preserve"> </w:t>
      </w:r>
      <w:proofErr w:type="spellStart"/>
      <w:r>
        <w:rPr>
          <w:rFonts w:ascii="Palatino Linotype" w:hAnsi="Palatino Linotype"/>
          <w:sz w:val="24"/>
          <w:szCs w:val="24"/>
        </w:rPr>
        <w:t>grafik</w:t>
      </w:r>
      <w:proofErr w:type="spellEnd"/>
      <w:r>
        <w:rPr>
          <w:rFonts w:ascii="Palatino Linotype" w:hAnsi="Palatino Linotype"/>
          <w:sz w:val="24"/>
          <w:szCs w:val="24"/>
        </w:rPr>
        <w:t xml:space="preserve"> </w:t>
      </w:r>
      <w:proofErr w:type="spellStart"/>
      <w:r>
        <w:rPr>
          <w:rFonts w:ascii="Palatino Linotype" w:hAnsi="Palatino Linotype"/>
          <w:sz w:val="24"/>
          <w:szCs w:val="24"/>
        </w:rPr>
        <w:t>tingkat</w:t>
      </w:r>
      <w:proofErr w:type="spellEnd"/>
      <w:r>
        <w:rPr>
          <w:rFonts w:ascii="Palatino Linotype" w:hAnsi="Palatino Linotype"/>
          <w:sz w:val="24"/>
          <w:szCs w:val="24"/>
        </w:rPr>
        <w:t xml:space="preserve"> </w:t>
      </w:r>
      <w:proofErr w:type="spellStart"/>
      <w:r>
        <w:rPr>
          <w:rFonts w:ascii="Palatino Linotype" w:hAnsi="Palatino Linotype"/>
          <w:sz w:val="24"/>
          <w:szCs w:val="24"/>
        </w:rPr>
        <w:t>keimanan</w:t>
      </w:r>
      <w:proofErr w:type="spellEnd"/>
      <w:r>
        <w:rPr>
          <w:rFonts w:ascii="Palatino Linotype" w:hAnsi="Palatino Linotype"/>
          <w:sz w:val="24"/>
          <w:szCs w:val="24"/>
        </w:rPr>
        <w:t xml:space="preserve">, data </w:t>
      </w:r>
      <w:proofErr w:type="spellStart"/>
      <w:r>
        <w:rPr>
          <w:rFonts w:ascii="Palatino Linotype" w:hAnsi="Palatino Linotype"/>
          <w:sz w:val="24"/>
          <w:szCs w:val="24"/>
        </w:rPr>
        <w:t>tersebut</w:t>
      </w:r>
      <w:proofErr w:type="spellEnd"/>
      <w:r>
        <w:rPr>
          <w:rFonts w:ascii="Palatino Linotype" w:hAnsi="Palatino Linotype"/>
          <w:sz w:val="24"/>
          <w:szCs w:val="24"/>
        </w:rPr>
        <w:t xml:space="preserve"> </w:t>
      </w:r>
      <w:proofErr w:type="spellStart"/>
      <w:r>
        <w:rPr>
          <w:rFonts w:ascii="Palatino Linotype" w:hAnsi="Palatino Linotype"/>
          <w:sz w:val="24"/>
          <w:szCs w:val="24"/>
        </w:rPr>
        <w:t>meliputi</w:t>
      </w:r>
      <w:proofErr w:type="spellEnd"/>
      <w:r>
        <w:rPr>
          <w:rFonts w:ascii="Palatino Linotype" w:hAnsi="Palatino Linotype"/>
          <w:sz w:val="24"/>
          <w:szCs w:val="24"/>
        </w:rPr>
        <w:t xml:space="preserve"> </w:t>
      </w:r>
      <w:proofErr w:type="spellStart"/>
      <w:r>
        <w:rPr>
          <w:rFonts w:ascii="Palatino Linotype" w:hAnsi="Palatino Linotype"/>
          <w:sz w:val="24"/>
          <w:szCs w:val="24"/>
        </w:rPr>
        <w:t>pukul</w:t>
      </w:r>
      <w:proofErr w:type="spellEnd"/>
      <w:r>
        <w:rPr>
          <w:rFonts w:ascii="Palatino Linotype" w:hAnsi="Palatino Linotype"/>
          <w:sz w:val="24"/>
          <w:szCs w:val="24"/>
        </w:rPr>
        <w:t xml:space="preserve"> </w:t>
      </w:r>
      <w:proofErr w:type="spellStart"/>
      <w:r>
        <w:rPr>
          <w:rFonts w:ascii="Palatino Linotype" w:hAnsi="Palatino Linotype"/>
          <w:sz w:val="24"/>
          <w:szCs w:val="24"/>
        </w:rPr>
        <w:t>berapa</w:t>
      </w:r>
      <w:proofErr w:type="spellEnd"/>
      <w:r>
        <w:rPr>
          <w:rFonts w:ascii="Palatino Linotype" w:hAnsi="Palatino Linotype"/>
          <w:sz w:val="24"/>
          <w:szCs w:val="24"/>
        </w:rPr>
        <w:t xml:space="preserve"> </w:t>
      </w:r>
      <w:proofErr w:type="spellStart"/>
      <w:r>
        <w:rPr>
          <w:rFonts w:ascii="Palatino Linotype" w:hAnsi="Palatino Linotype"/>
          <w:sz w:val="24"/>
          <w:szCs w:val="24"/>
        </w:rPr>
        <w:t>melaksanakan</w:t>
      </w:r>
      <w:proofErr w:type="spellEnd"/>
      <w:r>
        <w:rPr>
          <w:rFonts w:ascii="Palatino Linotype" w:hAnsi="Palatino Linotype"/>
          <w:sz w:val="24"/>
          <w:szCs w:val="24"/>
        </w:rPr>
        <w:t xml:space="preserve"> </w:t>
      </w:r>
      <w:proofErr w:type="spellStart"/>
      <w:r>
        <w:rPr>
          <w:rFonts w:ascii="Palatino Linotype" w:hAnsi="Palatino Linotype"/>
          <w:sz w:val="24"/>
          <w:szCs w:val="24"/>
        </w:rPr>
        <w:t>sholat</w:t>
      </w:r>
      <w:proofErr w:type="spellEnd"/>
      <w:r>
        <w:rPr>
          <w:rFonts w:ascii="Palatino Linotype" w:hAnsi="Palatino Linotype"/>
          <w:sz w:val="24"/>
          <w:szCs w:val="24"/>
        </w:rPr>
        <w:t xml:space="preserve">, </w:t>
      </w:r>
      <w:proofErr w:type="spellStart"/>
      <w:r>
        <w:rPr>
          <w:rFonts w:ascii="Palatino Linotype" w:hAnsi="Palatino Linotype"/>
          <w:sz w:val="24"/>
          <w:szCs w:val="24"/>
        </w:rPr>
        <w:t>sholat</w:t>
      </w:r>
      <w:proofErr w:type="spellEnd"/>
      <w:r>
        <w:rPr>
          <w:rFonts w:ascii="Palatino Linotype" w:hAnsi="Palatino Linotype"/>
          <w:sz w:val="24"/>
          <w:szCs w:val="24"/>
        </w:rPr>
        <w:t xml:space="preserve"> </w:t>
      </w:r>
      <w:proofErr w:type="spellStart"/>
      <w:r>
        <w:rPr>
          <w:rFonts w:ascii="Palatino Linotype" w:hAnsi="Palatino Linotype"/>
          <w:sz w:val="24"/>
          <w:szCs w:val="24"/>
        </w:rPr>
        <w:t>berjamaah</w:t>
      </w:r>
      <w:proofErr w:type="spellEnd"/>
      <w:r>
        <w:rPr>
          <w:rFonts w:ascii="Palatino Linotype" w:hAnsi="Palatino Linotype"/>
          <w:sz w:val="24"/>
          <w:szCs w:val="24"/>
        </w:rPr>
        <w:t xml:space="preserve"> </w:t>
      </w:r>
      <w:proofErr w:type="spellStart"/>
      <w:r>
        <w:rPr>
          <w:rFonts w:ascii="Palatino Linotype" w:hAnsi="Palatino Linotype"/>
          <w:sz w:val="24"/>
          <w:szCs w:val="24"/>
        </w:rPr>
        <w:t>atau</w:t>
      </w:r>
      <w:proofErr w:type="spellEnd"/>
      <w:r>
        <w:rPr>
          <w:rFonts w:ascii="Palatino Linotype" w:hAnsi="Palatino Linotype"/>
          <w:sz w:val="24"/>
          <w:szCs w:val="24"/>
        </w:rPr>
        <w:t xml:space="preserve"> </w:t>
      </w:r>
      <w:proofErr w:type="spellStart"/>
      <w:r>
        <w:rPr>
          <w:rFonts w:ascii="Palatino Linotype" w:hAnsi="Palatino Linotype"/>
          <w:sz w:val="24"/>
          <w:szCs w:val="24"/>
        </w:rPr>
        <w:t>tidak</w:t>
      </w:r>
      <w:proofErr w:type="spellEnd"/>
      <w:r>
        <w:rPr>
          <w:rFonts w:ascii="Palatino Linotype" w:hAnsi="Palatino Linotype"/>
          <w:sz w:val="24"/>
          <w:szCs w:val="24"/>
        </w:rPr>
        <w:t xml:space="preserve"> </w:t>
      </w:r>
      <w:proofErr w:type="spellStart"/>
      <w:r>
        <w:rPr>
          <w:rFonts w:ascii="Palatino Linotype" w:hAnsi="Palatino Linotype"/>
          <w:sz w:val="24"/>
          <w:szCs w:val="24"/>
        </w:rPr>
        <w:t>serta</w:t>
      </w:r>
      <w:proofErr w:type="spellEnd"/>
      <w:r>
        <w:rPr>
          <w:rFonts w:ascii="Palatino Linotype" w:hAnsi="Palatino Linotype"/>
          <w:sz w:val="24"/>
          <w:szCs w:val="24"/>
        </w:rPr>
        <w:t xml:space="preserve"> </w:t>
      </w:r>
      <w:proofErr w:type="spellStart"/>
      <w:r>
        <w:rPr>
          <w:rFonts w:ascii="Palatino Linotype" w:hAnsi="Palatino Linotype"/>
          <w:sz w:val="24"/>
          <w:szCs w:val="24"/>
        </w:rPr>
        <w:t>amalan</w:t>
      </w:r>
      <w:proofErr w:type="spellEnd"/>
      <w:r>
        <w:rPr>
          <w:rFonts w:ascii="Palatino Linotype" w:hAnsi="Palatino Linotype"/>
          <w:sz w:val="24"/>
          <w:szCs w:val="24"/>
        </w:rPr>
        <w:t xml:space="preserve"> </w:t>
      </w:r>
      <w:proofErr w:type="spellStart"/>
      <w:r>
        <w:rPr>
          <w:rFonts w:ascii="Palatino Linotype" w:hAnsi="Palatino Linotype"/>
          <w:sz w:val="24"/>
          <w:szCs w:val="24"/>
        </w:rPr>
        <w:t>amalan</w:t>
      </w:r>
      <w:proofErr w:type="spellEnd"/>
      <w:r>
        <w:rPr>
          <w:rFonts w:ascii="Palatino Linotype" w:hAnsi="Palatino Linotype"/>
          <w:sz w:val="24"/>
          <w:szCs w:val="24"/>
        </w:rPr>
        <w:t xml:space="preserve"> </w:t>
      </w:r>
      <w:proofErr w:type="spellStart"/>
      <w:r>
        <w:rPr>
          <w:rFonts w:ascii="Palatino Linotype" w:hAnsi="Palatino Linotype"/>
          <w:sz w:val="24"/>
          <w:szCs w:val="24"/>
        </w:rPr>
        <w:t>apa</w:t>
      </w:r>
      <w:proofErr w:type="spellEnd"/>
      <w:r>
        <w:rPr>
          <w:rFonts w:ascii="Palatino Linotype" w:hAnsi="Palatino Linotype"/>
          <w:sz w:val="24"/>
          <w:szCs w:val="24"/>
        </w:rPr>
        <w:t xml:space="preserve"> </w:t>
      </w:r>
      <w:proofErr w:type="spellStart"/>
      <w:r>
        <w:rPr>
          <w:rFonts w:ascii="Palatino Linotype" w:hAnsi="Palatino Linotype"/>
          <w:sz w:val="24"/>
          <w:szCs w:val="24"/>
        </w:rPr>
        <w:t>saja</w:t>
      </w:r>
      <w:proofErr w:type="spellEnd"/>
      <w:r>
        <w:rPr>
          <w:rFonts w:ascii="Palatino Linotype" w:hAnsi="Palatino Linotype"/>
          <w:sz w:val="24"/>
          <w:szCs w:val="24"/>
        </w:rPr>
        <w:t xml:space="preserve"> yang </w:t>
      </w:r>
      <w:proofErr w:type="spellStart"/>
      <w:r>
        <w:rPr>
          <w:rFonts w:ascii="Palatino Linotype" w:hAnsi="Palatino Linotype"/>
          <w:sz w:val="24"/>
          <w:szCs w:val="24"/>
        </w:rPr>
        <w:t>dilakukan</w:t>
      </w:r>
      <w:proofErr w:type="spellEnd"/>
      <w:r>
        <w:rPr>
          <w:rFonts w:ascii="Palatino Linotype" w:hAnsi="Palatino Linotype"/>
          <w:sz w:val="24"/>
          <w:szCs w:val="24"/>
        </w:rPr>
        <w:t xml:space="preserve"> </w:t>
      </w:r>
      <w:proofErr w:type="spellStart"/>
      <w:r>
        <w:rPr>
          <w:rFonts w:ascii="Palatino Linotype" w:hAnsi="Palatino Linotype"/>
          <w:sz w:val="24"/>
          <w:szCs w:val="24"/>
        </w:rPr>
        <w:t>setiap</w:t>
      </w:r>
      <w:proofErr w:type="spellEnd"/>
      <w:r>
        <w:rPr>
          <w:rFonts w:ascii="Palatino Linotype" w:hAnsi="Palatino Linotype"/>
          <w:sz w:val="24"/>
          <w:szCs w:val="24"/>
        </w:rPr>
        <w:t xml:space="preserve"> </w:t>
      </w:r>
      <w:proofErr w:type="spellStart"/>
      <w:r>
        <w:rPr>
          <w:rFonts w:ascii="Palatino Linotype" w:hAnsi="Palatino Linotype"/>
          <w:sz w:val="24"/>
          <w:szCs w:val="24"/>
        </w:rPr>
        <w:t>hari</w:t>
      </w:r>
      <w:proofErr w:type="spellEnd"/>
      <w:r>
        <w:rPr>
          <w:rFonts w:ascii="Palatino Linotype" w:hAnsi="Palatino Linotype"/>
          <w:sz w:val="24"/>
          <w:szCs w:val="24"/>
        </w:rPr>
        <w:t>.</w:t>
      </w:r>
    </w:p>
    <w:p w:rsidR="00EB1261" w:rsidRDefault="00EB1261" w:rsidP="00EB1261">
      <w:pPr>
        <w:pStyle w:val="ListParagraph"/>
        <w:numPr>
          <w:ilvl w:val="0"/>
          <w:numId w:val="32"/>
        </w:numPr>
        <w:spacing w:line="276" w:lineRule="auto"/>
        <w:jc w:val="both"/>
        <w:rPr>
          <w:rFonts w:ascii="Palatino Linotype" w:hAnsi="Palatino Linotype"/>
          <w:sz w:val="24"/>
          <w:szCs w:val="24"/>
        </w:rPr>
      </w:pPr>
      <w:proofErr w:type="spellStart"/>
      <w:r>
        <w:rPr>
          <w:rFonts w:ascii="Palatino Linotype" w:hAnsi="Palatino Linotype"/>
          <w:sz w:val="24"/>
          <w:szCs w:val="24"/>
        </w:rPr>
        <w:t>Skenario</w:t>
      </w:r>
      <w:proofErr w:type="spellEnd"/>
      <w:r>
        <w:rPr>
          <w:rFonts w:ascii="Palatino Linotype" w:hAnsi="Palatino Linotype"/>
          <w:sz w:val="24"/>
          <w:szCs w:val="24"/>
        </w:rPr>
        <w:t xml:space="preserve"> </w:t>
      </w:r>
      <w:proofErr w:type="spellStart"/>
      <w:r>
        <w:rPr>
          <w:rFonts w:ascii="Palatino Linotype" w:hAnsi="Palatino Linotype"/>
          <w:sz w:val="24"/>
          <w:szCs w:val="24"/>
        </w:rPr>
        <w:t>pengujian</w:t>
      </w:r>
      <w:proofErr w:type="spellEnd"/>
      <w:r>
        <w:rPr>
          <w:rFonts w:ascii="Palatino Linotype" w:hAnsi="Palatino Linotype"/>
          <w:sz w:val="24"/>
          <w:szCs w:val="24"/>
        </w:rPr>
        <w:t xml:space="preserve"> </w:t>
      </w:r>
    </w:p>
    <w:p w:rsidR="00EB1261" w:rsidRDefault="00EB1261" w:rsidP="00EB1261">
      <w:pPr>
        <w:pStyle w:val="ListParagraph"/>
        <w:spacing w:line="276" w:lineRule="auto"/>
        <w:ind w:left="1080"/>
        <w:jc w:val="both"/>
        <w:rPr>
          <w:rFonts w:ascii="Palatino Linotype" w:hAnsi="Palatino Linotype"/>
          <w:sz w:val="24"/>
          <w:szCs w:val="24"/>
        </w:rPr>
      </w:pPr>
      <w:proofErr w:type="spellStart"/>
      <w:r>
        <w:rPr>
          <w:rFonts w:ascii="Palatino Linotype" w:hAnsi="Palatino Linotype"/>
          <w:sz w:val="24"/>
          <w:szCs w:val="24"/>
        </w:rPr>
        <w:t>Untuk</w:t>
      </w:r>
      <w:proofErr w:type="spellEnd"/>
      <w:r>
        <w:rPr>
          <w:rFonts w:ascii="Palatino Linotype" w:hAnsi="Palatino Linotype"/>
          <w:sz w:val="24"/>
          <w:szCs w:val="24"/>
        </w:rPr>
        <w:t xml:space="preserve"> </w:t>
      </w:r>
      <w:proofErr w:type="spellStart"/>
      <w:r>
        <w:rPr>
          <w:rFonts w:ascii="Palatino Linotype" w:hAnsi="Palatino Linotype"/>
          <w:sz w:val="24"/>
          <w:szCs w:val="24"/>
        </w:rPr>
        <w:t>melakukan</w:t>
      </w:r>
      <w:proofErr w:type="spellEnd"/>
      <w:r>
        <w:rPr>
          <w:rFonts w:ascii="Palatino Linotype" w:hAnsi="Palatino Linotype"/>
          <w:sz w:val="24"/>
          <w:szCs w:val="24"/>
        </w:rPr>
        <w:t xml:space="preserve"> </w:t>
      </w:r>
      <w:proofErr w:type="spellStart"/>
      <w:r>
        <w:rPr>
          <w:rFonts w:ascii="Palatino Linotype" w:hAnsi="Palatino Linotype"/>
          <w:sz w:val="24"/>
          <w:szCs w:val="24"/>
        </w:rPr>
        <w:t>pengujian</w:t>
      </w:r>
      <w:proofErr w:type="spellEnd"/>
      <w:r>
        <w:rPr>
          <w:rFonts w:ascii="Palatino Linotype" w:hAnsi="Palatino Linotype"/>
          <w:sz w:val="24"/>
          <w:szCs w:val="24"/>
        </w:rPr>
        <w:t xml:space="preserve"> </w:t>
      </w:r>
      <w:proofErr w:type="spellStart"/>
      <w:r>
        <w:rPr>
          <w:rFonts w:ascii="Palatino Linotype" w:hAnsi="Palatino Linotype"/>
          <w:sz w:val="24"/>
          <w:szCs w:val="24"/>
        </w:rPr>
        <w:t>skenario</w:t>
      </w:r>
      <w:proofErr w:type="spellEnd"/>
      <w:r>
        <w:rPr>
          <w:rFonts w:ascii="Palatino Linotype" w:hAnsi="Palatino Linotype"/>
          <w:sz w:val="24"/>
          <w:szCs w:val="24"/>
        </w:rPr>
        <w:t xml:space="preserve"> </w:t>
      </w:r>
      <w:proofErr w:type="spellStart"/>
      <w:r>
        <w:rPr>
          <w:rFonts w:ascii="Palatino Linotype" w:hAnsi="Palatino Linotype"/>
          <w:sz w:val="24"/>
          <w:szCs w:val="24"/>
        </w:rPr>
        <w:t>dalam</w:t>
      </w:r>
      <w:proofErr w:type="spellEnd"/>
      <w:r>
        <w:rPr>
          <w:rFonts w:ascii="Palatino Linotype" w:hAnsi="Palatino Linotype"/>
          <w:sz w:val="24"/>
          <w:szCs w:val="24"/>
        </w:rPr>
        <w:t xml:space="preserve"> </w:t>
      </w:r>
      <w:proofErr w:type="spellStart"/>
      <w:r>
        <w:rPr>
          <w:rFonts w:ascii="Palatino Linotype" w:hAnsi="Palatino Linotype"/>
          <w:sz w:val="24"/>
          <w:szCs w:val="24"/>
        </w:rPr>
        <w:t>menggunakan</w:t>
      </w:r>
      <w:proofErr w:type="spellEnd"/>
      <w:r>
        <w:rPr>
          <w:rFonts w:ascii="Palatino Linotype" w:hAnsi="Palatino Linotype"/>
          <w:sz w:val="24"/>
          <w:szCs w:val="24"/>
        </w:rPr>
        <w:t xml:space="preserve"> </w:t>
      </w:r>
      <w:proofErr w:type="spellStart"/>
      <w:r>
        <w:rPr>
          <w:rFonts w:ascii="Palatino Linotype" w:hAnsi="Palatino Linotype"/>
          <w:sz w:val="24"/>
          <w:szCs w:val="24"/>
        </w:rPr>
        <w:t>aplikasi</w:t>
      </w:r>
      <w:proofErr w:type="spellEnd"/>
      <w:r>
        <w:rPr>
          <w:rFonts w:ascii="Palatino Linotype" w:hAnsi="Palatino Linotype"/>
          <w:sz w:val="24"/>
          <w:szCs w:val="24"/>
        </w:rPr>
        <w:t xml:space="preserve"> </w:t>
      </w:r>
      <w:proofErr w:type="spellStart"/>
      <w:r>
        <w:rPr>
          <w:rFonts w:ascii="Palatino Linotype" w:hAnsi="Palatino Linotype"/>
          <w:sz w:val="24"/>
          <w:szCs w:val="24"/>
        </w:rPr>
        <w:t>perangkat</w:t>
      </w:r>
      <w:proofErr w:type="spellEnd"/>
      <w:r>
        <w:rPr>
          <w:rFonts w:ascii="Palatino Linotype" w:hAnsi="Palatino Linotype"/>
          <w:sz w:val="24"/>
          <w:szCs w:val="24"/>
        </w:rPr>
        <w:t xml:space="preserve"> </w:t>
      </w:r>
      <w:proofErr w:type="spellStart"/>
      <w:r>
        <w:rPr>
          <w:rFonts w:ascii="Palatino Linotype" w:hAnsi="Palatino Linotype"/>
          <w:sz w:val="24"/>
          <w:szCs w:val="24"/>
        </w:rPr>
        <w:t>bergerak</w:t>
      </w:r>
      <w:proofErr w:type="spellEnd"/>
      <w:r>
        <w:rPr>
          <w:rFonts w:ascii="Palatino Linotype" w:hAnsi="Palatino Linotype"/>
          <w:sz w:val="24"/>
          <w:szCs w:val="24"/>
        </w:rPr>
        <w:t xml:space="preserve"> </w:t>
      </w:r>
      <w:proofErr w:type="spellStart"/>
      <w:r>
        <w:rPr>
          <w:rFonts w:ascii="Palatino Linotype" w:hAnsi="Palatino Linotype"/>
          <w:sz w:val="24"/>
          <w:szCs w:val="24"/>
        </w:rPr>
        <w:t>harus</w:t>
      </w:r>
      <w:proofErr w:type="spellEnd"/>
      <w:r>
        <w:rPr>
          <w:rFonts w:ascii="Palatino Linotype" w:hAnsi="Palatino Linotype"/>
          <w:sz w:val="24"/>
          <w:szCs w:val="24"/>
        </w:rPr>
        <w:t xml:space="preserve"> </w:t>
      </w:r>
      <w:proofErr w:type="spellStart"/>
      <w:r>
        <w:rPr>
          <w:rFonts w:ascii="Palatino Linotype" w:hAnsi="Palatino Linotype"/>
          <w:sz w:val="24"/>
          <w:szCs w:val="24"/>
        </w:rPr>
        <w:t>secara</w:t>
      </w:r>
      <w:proofErr w:type="spellEnd"/>
      <w:r>
        <w:rPr>
          <w:rFonts w:ascii="Palatino Linotype" w:hAnsi="Palatino Linotype"/>
          <w:sz w:val="24"/>
          <w:szCs w:val="24"/>
        </w:rPr>
        <w:t xml:space="preserve"> </w:t>
      </w:r>
      <w:proofErr w:type="spellStart"/>
      <w:r>
        <w:rPr>
          <w:rFonts w:ascii="Palatino Linotype" w:hAnsi="Palatino Linotype"/>
          <w:sz w:val="24"/>
          <w:szCs w:val="24"/>
        </w:rPr>
        <w:t>langsung</w:t>
      </w:r>
      <w:proofErr w:type="spellEnd"/>
      <w:r>
        <w:rPr>
          <w:rFonts w:ascii="Palatino Linotype" w:hAnsi="Palatino Linotype"/>
          <w:sz w:val="24"/>
          <w:szCs w:val="24"/>
        </w:rPr>
        <w:t xml:space="preserve"> </w:t>
      </w:r>
      <w:proofErr w:type="spellStart"/>
      <w:r>
        <w:rPr>
          <w:rFonts w:ascii="Palatino Linotype" w:hAnsi="Palatino Linotype"/>
          <w:sz w:val="24"/>
          <w:szCs w:val="24"/>
        </w:rPr>
        <w:t>digunakan</w:t>
      </w:r>
      <w:proofErr w:type="spellEnd"/>
      <w:r>
        <w:rPr>
          <w:rFonts w:ascii="Palatino Linotype" w:hAnsi="Palatino Linotype"/>
          <w:sz w:val="24"/>
          <w:szCs w:val="24"/>
        </w:rPr>
        <w:t xml:space="preserve"> </w:t>
      </w:r>
      <w:proofErr w:type="spellStart"/>
      <w:r>
        <w:rPr>
          <w:rFonts w:ascii="Palatino Linotype" w:hAnsi="Palatino Linotype"/>
          <w:sz w:val="24"/>
          <w:szCs w:val="24"/>
        </w:rPr>
        <w:t>kepada</w:t>
      </w:r>
      <w:proofErr w:type="spellEnd"/>
      <w:r>
        <w:rPr>
          <w:rFonts w:ascii="Palatino Linotype" w:hAnsi="Palatino Linotype"/>
          <w:sz w:val="24"/>
          <w:szCs w:val="24"/>
        </w:rPr>
        <w:t xml:space="preserve"> target user. </w:t>
      </w:r>
      <w:proofErr w:type="spellStart"/>
      <w:r>
        <w:rPr>
          <w:rFonts w:ascii="Palatino Linotype" w:hAnsi="Palatino Linotype"/>
          <w:sz w:val="24"/>
          <w:szCs w:val="24"/>
        </w:rPr>
        <w:t>Adapun</w:t>
      </w:r>
      <w:proofErr w:type="spellEnd"/>
      <w:r>
        <w:rPr>
          <w:rFonts w:ascii="Palatino Linotype" w:hAnsi="Palatino Linotype"/>
          <w:sz w:val="24"/>
          <w:szCs w:val="24"/>
        </w:rPr>
        <w:t xml:space="preserve"> yang </w:t>
      </w:r>
      <w:proofErr w:type="spellStart"/>
      <w:r>
        <w:rPr>
          <w:rFonts w:ascii="Palatino Linotype" w:hAnsi="Palatino Linotype"/>
          <w:sz w:val="24"/>
          <w:szCs w:val="24"/>
        </w:rPr>
        <w:t>harus</w:t>
      </w:r>
      <w:proofErr w:type="spellEnd"/>
      <w:r>
        <w:rPr>
          <w:rFonts w:ascii="Palatino Linotype" w:hAnsi="Palatino Linotype"/>
          <w:sz w:val="24"/>
          <w:szCs w:val="24"/>
        </w:rPr>
        <w:t xml:space="preserve"> di </w:t>
      </w:r>
      <w:proofErr w:type="spellStart"/>
      <w:r>
        <w:rPr>
          <w:rFonts w:ascii="Palatino Linotype" w:hAnsi="Palatino Linotype"/>
          <w:sz w:val="24"/>
          <w:szCs w:val="24"/>
        </w:rPr>
        <w:t>pahami</w:t>
      </w:r>
      <w:proofErr w:type="spellEnd"/>
      <w:r>
        <w:rPr>
          <w:rFonts w:ascii="Palatino Linotype" w:hAnsi="Palatino Linotype"/>
          <w:sz w:val="24"/>
          <w:szCs w:val="24"/>
        </w:rPr>
        <w:t xml:space="preserve"> </w:t>
      </w:r>
      <w:proofErr w:type="spellStart"/>
      <w:r>
        <w:rPr>
          <w:rFonts w:ascii="Palatino Linotype" w:hAnsi="Palatino Linotype"/>
          <w:sz w:val="24"/>
          <w:szCs w:val="24"/>
        </w:rPr>
        <w:t>ketika</w:t>
      </w:r>
      <w:proofErr w:type="spellEnd"/>
      <w:r>
        <w:rPr>
          <w:rFonts w:ascii="Palatino Linotype" w:hAnsi="Palatino Linotype"/>
          <w:sz w:val="24"/>
          <w:szCs w:val="24"/>
        </w:rPr>
        <w:t xml:space="preserve"> </w:t>
      </w:r>
      <w:proofErr w:type="spellStart"/>
      <w:r>
        <w:rPr>
          <w:rFonts w:ascii="Palatino Linotype" w:hAnsi="Palatino Linotype"/>
          <w:sz w:val="24"/>
          <w:szCs w:val="24"/>
        </w:rPr>
        <w:t>datang</w:t>
      </w:r>
      <w:proofErr w:type="spellEnd"/>
      <w:r>
        <w:rPr>
          <w:rFonts w:ascii="Palatino Linotype" w:hAnsi="Palatino Linotype"/>
          <w:sz w:val="24"/>
          <w:szCs w:val="24"/>
        </w:rPr>
        <w:t xml:space="preserve"> </w:t>
      </w:r>
      <w:proofErr w:type="spellStart"/>
      <w:r>
        <w:rPr>
          <w:rFonts w:ascii="Palatino Linotype" w:hAnsi="Palatino Linotype"/>
          <w:sz w:val="24"/>
          <w:szCs w:val="24"/>
        </w:rPr>
        <w:t>ke</w:t>
      </w:r>
      <w:proofErr w:type="spellEnd"/>
      <w:r>
        <w:rPr>
          <w:rFonts w:ascii="Palatino Linotype" w:hAnsi="Palatino Linotype"/>
          <w:sz w:val="24"/>
          <w:szCs w:val="24"/>
        </w:rPr>
        <w:t xml:space="preserve"> </w:t>
      </w:r>
      <w:proofErr w:type="spellStart"/>
      <w:r>
        <w:rPr>
          <w:rFonts w:ascii="Palatino Linotype" w:hAnsi="Palatino Linotype"/>
          <w:sz w:val="24"/>
          <w:szCs w:val="24"/>
        </w:rPr>
        <w:t>sekolah</w:t>
      </w:r>
      <w:proofErr w:type="spellEnd"/>
      <w:r>
        <w:rPr>
          <w:rFonts w:ascii="Palatino Linotype" w:hAnsi="Palatino Linotype"/>
          <w:sz w:val="24"/>
          <w:szCs w:val="24"/>
        </w:rPr>
        <w:t xml:space="preserve"> </w:t>
      </w:r>
      <w:proofErr w:type="spellStart"/>
      <w:r>
        <w:rPr>
          <w:rFonts w:ascii="Palatino Linotype" w:hAnsi="Palatino Linotype"/>
          <w:sz w:val="24"/>
          <w:szCs w:val="24"/>
        </w:rPr>
        <w:t>tersebut</w:t>
      </w:r>
      <w:proofErr w:type="spellEnd"/>
      <w:r>
        <w:rPr>
          <w:rFonts w:ascii="Palatino Linotype" w:hAnsi="Palatino Linotype"/>
          <w:sz w:val="24"/>
          <w:szCs w:val="24"/>
        </w:rPr>
        <w:t xml:space="preserve">, </w:t>
      </w:r>
      <w:proofErr w:type="spellStart"/>
      <w:r>
        <w:rPr>
          <w:rFonts w:ascii="Palatino Linotype" w:hAnsi="Palatino Linotype"/>
          <w:sz w:val="24"/>
          <w:szCs w:val="24"/>
        </w:rPr>
        <w:t>yaitu</w:t>
      </w:r>
      <w:proofErr w:type="spellEnd"/>
      <w:r>
        <w:rPr>
          <w:rFonts w:ascii="Palatino Linotype" w:hAnsi="Palatino Linotype"/>
          <w:sz w:val="24"/>
          <w:szCs w:val="24"/>
        </w:rPr>
        <w:t>:</w:t>
      </w:r>
    </w:p>
    <w:p w:rsidR="00EB1261" w:rsidRPr="0081061B" w:rsidRDefault="00EB1261" w:rsidP="00EB1261">
      <w:pPr>
        <w:pStyle w:val="ListParagraph"/>
        <w:numPr>
          <w:ilvl w:val="3"/>
          <w:numId w:val="32"/>
        </w:numPr>
        <w:spacing w:line="276" w:lineRule="auto"/>
        <w:ind w:left="1418"/>
        <w:jc w:val="both"/>
        <w:rPr>
          <w:rFonts w:ascii="Palatino Linotype" w:hAnsi="Palatino Linotype"/>
          <w:iCs/>
          <w:sz w:val="24"/>
          <w:lang w:val="sv-SE"/>
        </w:rPr>
      </w:pPr>
      <w:r>
        <w:rPr>
          <w:rFonts w:ascii="Palatino Linotype" w:hAnsi="Palatino Linotype"/>
          <w:sz w:val="24"/>
          <w:szCs w:val="24"/>
        </w:rPr>
        <w:t xml:space="preserve">User </w:t>
      </w:r>
      <w:proofErr w:type="spellStart"/>
      <w:r>
        <w:rPr>
          <w:rFonts w:ascii="Palatino Linotype" w:hAnsi="Palatino Linotype"/>
          <w:sz w:val="24"/>
          <w:szCs w:val="24"/>
        </w:rPr>
        <w:t>dapat</w:t>
      </w:r>
      <w:proofErr w:type="spellEnd"/>
      <w:r>
        <w:rPr>
          <w:rFonts w:ascii="Palatino Linotype" w:hAnsi="Palatino Linotype"/>
          <w:sz w:val="24"/>
          <w:szCs w:val="24"/>
        </w:rPr>
        <w:t xml:space="preserve"> </w:t>
      </w:r>
      <w:proofErr w:type="spellStart"/>
      <w:r>
        <w:rPr>
          <w:rFonts w:ascii="Palatino Linotype" w:hAnsi="Palatino Linotype"/>
          <w:sz w:val="24"/>
          <w:szCs w:val="24"/>
        </w:rPr>
        <w:t>menggunakan</w:t>
      </w:r>
      <w:proofErr w:type="spellEnd"/>
      <w:r>
        <w:rPr>
          <w:rFonts w:ascii="Palatino Linotype" w:hAnsi="Palatino Linotype"/>
          <w:sz w:val="24"/>
          <w:szCs w:val="24"/>
        </w:rPr>
        <w:t xml:space="preserve"> </w:t>
      </w:r>
      <w:proofErr w:type="spellStart"/>
      <w:r>
        <w:rPr>
          <w:rFonts w:ascii="Palatino Linotype" w:hAnsi="Palatino Linotype"/>
          <w:sz w:val="24"/>
          <w:szCs w:val="24"/>
        </w:rPr>
        <w:t>aplikasi</w:t>
      </w:r>
      <w:proofErr w:type="spellEnd"/>
      <w:r>
        <w:rPr>
          <w:rFonts w:ascii="Palatino Linotype" w:hAnsi="Palatino Linotype"/>
          <w:sz w:val="24"/>
          <w:szCs w:val="24"/>
        </w:rPr>
        <w:t xml:space="preserve"> </w:t>
      </w:r>
      <w:proofErr w:type="spellStart"/>
      <w:r>
        <w:rPr>
          <w:rFonts w:ascii="Palatino Linotype" w:hAnsi="Palatino Linotype"/>
          <w:sz w:val="24"/>
          <w:szCs w:val="24"/>
        </w:rPr>
        <w:t>tersebut</w:t>
      </w:r>
      <w:proofErr w:type="spellEnd"/>
      <w:r>
        <w:rPr>
          <w:rFonts w:ascii="Palatino Linotype" w:hAnsi="Palatino Linotype"/>
          <w:sz w:val="24"/>
          <w:szCs w:val="24"/>
        </w:rPr>
        <w:t>?</w:t>
      </w:r>
    </w:p>
    <w:p w:rsidR="00EB1261" w:rsidRPr="0081061B" w:rsidRDefault="00EB1261" w:rsidP="00EB1261">
      <w:pPr>
        <w:pStyle w:val="ListParagraph"/>
        <w:numPr>
          <w:ilvl w:val="3"/>
          <w:numId w:val="32"/>
        </w:numPr>
        <w:spacing w:line="276" w:lineRule="auto"/>
        <w:ind w:left="1418"/>
        <w:jc w:val="both"/>
        <w:rPr>
          <w:rFonts w:ascii="Palatino Linotype" w:hAnsi="Palatino Linotype"/>
          <w:iCs/>
          <w:sz w:val="24"/>
          <w:lang w:val="sv-SE"/>
        </w:rPr>
      </w:pPr>
      <w:r>
        <w:rPr>
          <w:rFonts w:ascii="Palatino Linotype" w:hAnsi="Palatino Linotype"/>
          <w:iCs/>
          <w:sz w:val="24"/>
        </w:rPr>
        <w:t xml:space="preserve">User </w:t>
      </w:r>
      <w:proofErr w:type="spellStart"/>
      <w:r>
        <w:rPr>
          <w:rFonts w:ascii="Palatino Linotype" w:hAnsi="Palatino Linotype"/>
          <w:iCs/>
          <w:sz w:val="24"/>
        </w:rPr>
        <w:t>tertarik</w:t>
      </w:r>
      <w:proofErr w:type="spellEnd"/>
      <w:r>
        <w:rPr>
          <w:rFonts w:ascii="Palatino Linotype" w:hAnsi="Palatino Linotype"/>
          <w:iCs/>
          <w:sz w:val="24"/>
        </w:rPr>
        <w:t xml:space="preserve"> </w:t>
      </w:r>
      <w:proofErr w:type="spellStart"/>
      <w:r>
        <w:rPr>
          <w:rFonts w:ascii="Palatino Linotype" w:hAnsi="Palatino Linotype"/>
          <w:iCs/>
          <w:sz w:val="24"/>
        </w:rPr>
        <w:t>menggunakan</w:t>
      </w:r>
      <w:proofErr w:type="spellEnd"/>
      <w:r>
        <w:rPr>
          <w:rFonts w:ascii="Palatino Linotype" w:hAnsi="Palatino Linotype"/>
          <w:iCs/>
          <w:sz w:val="24"/>
        </w:rPr>
        <w:t xml:space="preserve"> </w:t>
      </w:r>
      <w:proofErr w:type="spellStart"/>
      <w:r>
        <w:rPr>
          <w:rFonts w:ascii="Palatino Linotype" w:hAnsi="Palatino Linotype"/>
          <w:iCs/>
          <w:sz w:val="24"/>
        </w:rPr>
        <w:t>aplikasi</w:t>
      </w:r>
      <w:proofErr w:type="spellEnd"/>
      <w:r>
        <w:rPr>
          <w:rFonts w:ascii="Palatino Linotype" w:hAnsi="Palatino Linotype"/>
          <w:iCs/>
          <w:sz w:val="24"/>
        </w:rPr>
        <w:t xml:space="preserve"> </w:t>
      </w:r>
      <w:proofErr w:type="spellStart"/>
      <w:r>
        <w:rPr>
          <w:rFonts w:ascii="Palatino Linotype" w:hAnsi="Palatino Linotype"/>
          <w:iCs/>
          <w:sz w:val="24"/>
        </w:rPr>
        <w:t>tersebut</w:t>
      </w:r>
      <w:proofErr w:type="spellEnd"/>
      <w:r>
        <w:rPr>
          <w:rFonts w:ascii="Palatino Linotype" w:hAnsi="Palatino Linotype"/>
          <w:iCs/>
          <w:sz w:val="24"/>
        </w:rPr>
        <w:t>?</w:t>
      </w:r>
    </w:p>
    <w:p w:rsidR="00EB1261" w:rsidRPr="0081061B" w:rsidRDefault="00EB1261" w:rsidP="00EB1261">
      <w:pPr>
        <w:pStyle w:val="ListParagraph"/>
        <w:numPr>
          <w:ilvl w:val="3"/>
          <w:numId w:val="32"/>
        </w:numPr>
        <w:spacing w:line="276" w:lineRule="auto"/>
        <w:ind w:left="1418"/>
        <w:jc w:val="both"/>
        <w:rPr>
          <w:rFonts w:ascii="Palatino Linotype" w:hAnsi="Palatino Linotype"/>
          <w:iCs/>
          <w:sz w:val="24"/>
          <w:lang w:val="sv-SE"/>
        </w:rPr>
      </w:pPr>
      <w:proofErr w:type="spellStart"/>
      <w:r>
        <w:rPr>
          <w:rFonts w:ascii="Palatino Linotype" w:hAnsi="Palatino Linotype"/>
          <w:iCs/>
          <w:sz w:val="24"/>
        </w:rPr>
        <w:t>Keluhan</w:t>
      </w:r>
      <w:proofErr w:type="spellEnd"/>
      <w:r>
        <w:rPr>
          <w:rFonts w:ascii="Palatino Linotype" w:hAnsi="Palatino Linotype"/>
          <w:iCs/>
          <w:sz w:val="24"/>
        </w:rPr>
        <w:t xml:space="preserve"> user </w:t>
      </w:r>
      <w:proofErr w:type="spellStart"/>
      <w:r>
        <w:rPr>
          <w:rFonts w:ascii="Palatino Linotype" w:hAnsi="Palatino Linotype"/>
          <w:iCs/>
          <w:sz w:val="24"/>
        </w:rPr>
        <w:t>saat</w:t>
      </w:r>
      <w:proofErr w:type="spellEnd"/>
      <w:r>
        <w:rPr>
          <w:rFonts w:ascii="Palatino Linotype" w:hAnsi="Palatino Linotype"/>
          <w:iCs/>
          <w:sz w:val="24"/>
        </w:rPr>
        <w:t xml:space="preserve"> </w:t>
      </w:r>
      <w:proofErr w:type="spellStart"/>
      <w:r>
        <w:rPr>
          <w:rFonts w:ascii="Palatino Linotype" w:hAnsi="Palatino Linotype"/>
          <w:iCs/>
          <w:sz w:val="24"/>
        </w:rPr>
        <w:t>menggunakan</w:t>
      </w:r>
      <w:proofErr w:type="spellEnd"/>
      <w:r>
        <w:rPr>
          <w:rFonts w:ascii="Palatino Linotype" w:hAnsi="Palatino Linotype"/>
          <w:iCs/>
          <w:sz w:val="24"/>
        </w:rPr>
        <w:t xml:space="preserve"> </w:t>
      </w:r>
      <w:proofErr w:type="spellStart"/>
      <w:r>
        <w:rPr>
          <w:rFonts w:ascii="Palatino Linotype" w:hAnsi="Palatino Linotype"/>
          <w:iCs/>
          <w:sz w:val="24"/>
        </w:rPr>
        <w:t>aplikasi</w:t>
      </w:r>
      <w:proofErr w:type="spellEnd"/>
      <w:r>
        <w:rPr>
          <w:rFonts w:ascii="Palatino Linotype" w:hAnsi="Palatino Linotype"/>
          <w:iCs/>
          <w:sz w:val="24"/>
        </w:rPr>
        <w:t xml:space="preserve"> </w:t>
      </w:r>
      <w:proofErr w:type="spellStart"/>
      <w:r>
        <w:rPr>
          <w:rFonts w:ascii="Palatino Linotype" w:hAnsi="Palatino Linotype"/>
          <w:iCs/>
          <w:sz w:val="24"/>
        </w:rPr>
        <w:t>tersebut</w:t>
      </w:r>
      <w:proofErr w:type="spellEnd"/>
      <w:r>
        <w:rPr>
          <w:rFonts w:ascii="Palatino Linotype" w:hAnsi="Palatino Linotype"/>
          <w:iCs/>
          <w:sz w:val="24"/>
        </w:rPr>
        <w:t>?</w:t>
      </w:r>
    </w:p>
    <w:p w:rsidR="00EB1261" w:rsidRPr="0081061B" w:rsidRDefault="00EB1261" w:rsidP="00EB1261">
      <w:pPr>
        <w:pStyle w:val="ListParagraph"/>
        <w:numPr>
          <w:ilvl w:val="3"/>
          <w:numId w:val="32"/>
        </w:numPr>
        <w:spacing w:line="276" w:lineRule="auto"/>
        <w:ind w:left="1418"/>
        <w:jc w:val="both"/>
        <w:rPr>
          <w:rFonts w:ascii="Palatino Linotype" w:hAnsi="Palatino Linotype"/>
          <w:iCs/>
          <w:sz w:val="24"/>
          <w:lang w:val="sv-SE"/>
        </w:rPr>
      </w:pPr>
      <w:proofErr w:type="spellStart"/>
      <w:r>
        <w:rPr>
          <w:rFonts w:ascii="Palatino Linotype" w:hAnsi="Palatino Linotype"/>
          <w:iCs/>
          <w:sz w:val="24"/>
        </w:rPr>
        <w:t>Tanggapan</w:t>
      </w:r>
      <w:proofErr w:type="spellEnd"/>
      <w:r>
        <w:rPr>
          <w:rFonts w:ascii="Palatino Linotype" w:hAnsi="Palatino Linotype"/>
          <w:iCs/>
          <w:sz w:val="24"/>
        </w:rPr>
        <w:t xml:space="preserve"> user </w:t>
      </w:r>
      <w:proofErr w:type="spellStart"/>
      <w:r>
        <w:rPr>
          <w:rFonts w:ascii="Palatino Linotype" w:hAnsi="Palatino Linotype"/>
          <w:iCs/>
          <w:sz w:val="24"/>
        </w:rPr>
        <w:t>saat</w:t>
      </w:r>
      <w:proofErr w:type="spellEnd"/>
      <w:r>
        <w:rPr>
          <w:rFonts w:ascii="Palatino Linotype" w:hAnsi="Palatino Linotype"/>
          <w:iCs/>
          <w:sz w:val="24"/>
        </w:rPr>
        <w:t xml:space="preserve"> </w:t>
      </w:r>
      <w:proofErr w:type="spellStart"/>
      <w:r>
        <w:rPr>
          <w:rFonts w:ascii="Palatino Linotype" w:hAnsi="Palatino Linotype"/>
          <w:iCs/>
          <w:sz w:val="24"/>
        </w:rPr>
        <w:t>menggunakan</w:t>
      </w:r>
      <w:proofErr w:type="spellEnd"/>
      <w:r>
        <w:rPr>
          <w:rFonts w:ascii="Palatino Linotype" w:hAnsi="Palatino Linotype"/>
          <w:iCs/>
          <w:sz w:val="24"/>
        </w:rPr>
        <w:t xml:space="preserve"> </w:t>
      </w:r>
      <w:proofErr w:type="spellStart"/>
      <w:r>
        <w:rPr>
          <w:rFonts w:ascii="Palatino Linotype" w:hAnsi="Palatino Linotype"/>
          <w:iCs/>
          <w:sz w:val="24"/>
        </w:rPr>
        <w:t>aplikasi</w:t>
      </w:r>
      <w:proofErr w:type="spellEnd"/>
      <w:r>
        <w:rPr>
          <w:rFonts w:ascii="Palatino Linotype" w:hAnsi="Palatino Linotype"/>
          <w:iCs/>
          <w:sz w:val="24"/>
        </w:rPr>
        <w:t xml:space="preserve"> </w:t>
      </w:r>
      <w:proofErr w:type="spellStart"/>
      <w:r>
        <w:rPr>
          <w:rFonts w:ascii="Palatino Linotype" w:hAnsi="Palatino Linotype"/>
          <w:iCs/>
          <w:sz w:val="24"/>
        </w:rPr>
        <w:t>tersebut</w:t>
      </w:r>
      <w:proofErr w:type="spellEnd"/>
      <w:r>
        <w:rPr>
          <w:rFonts w:ascii="Palatino Linotype" w:hAnsi="Palatino Linotype"/>
          <w:iCs/>
          <w:sz w:val="24"/>
        </w:rPr>
        <w:t>?</w:t>
      </w:r>
    </w:p>
    <w:p w:rsidR="00EB1261" w:rsidRPr="0035249E" w:rsidRDefault="00EB1261" w:rsidP="00EB1261">
      <w:pPr>
        <w:pStyle w:val="ListParagraph"/>
        <w:numPr>
          <w:ilvl w:val="3"/>
          <w:numId w:val="32"/>
        </w:numPr>
        <w:spacing w:line="276" w:lineRule="auto"/>
        <w:ind w:left="1418"/>
        <w:jc w:val="both"/>
        <w:rPr>
          <w:rFonts w:ascii="Palatino Linotype" w:hAnsi="Palatino Linotype"/>
          <w:iCs/>
          <w:sz w:val="24"/>
          <w:lang w:val="sv-SE"/>
        </w:rPr>
      </w:pPr>
      <w:r>
        <w:rPr>
          <w:rFonts w:ascii="Palatino Linotype" w:hAnsi="Palatino Linotype"/>
          <w:iCs/>
          <w:sz w:val="24"/>
        </w:rPr>
        <w:t xml:space="preserve">Saran </w:t>
      </w:r>
      <w:proofErr w:type="spellStart"/>
      <w:r>
        <w:rPr>
          <w:rFonts w:ascii="Palatino Linotype" w:hAnsi="Palatino Linotype"/>
          <w:iCs/>
          <w:sz w:val="24"/>
        </w:rPr>
        <w:t>dari</w:t>
      </w:r>
      <w:proofErr w:type="spellEnd"/>
      <w:r>
        <w:rPr>
          <w:rFonts w:ascii="Palatino Linotype" w:hAnsi="Palatino Linotype"/>
          <w:iCs/>
          <w:sz w:val="24"/>
        </w:rPr>
        <w:t xml:space="preserve"> user </w:t>
      </w:r>
      <w:proofErr w:type="spellStart"/>
      <w:r>
        <w:rPr>
          <w:rFonts w:ascii="Palatino Linotype" w:hAnsi="Palatino Linotype"/>
          <w:iCs/>
          <w:sz w:val="24"/>
        </w:rPr>
        <w:t>mengenai</w:t>
      </w:r>
      <w:proofErr w:type="spellEnd"/>
      <w:r>
        <w:rPr>
          <w:rFonts w:ascii="Palatino Linotype" w:hAnsi="Palatino Linotype"/>
          <w:iCs/>
          <w:sz w:val="24"/>
        </w:rPr>
        <w:t xml:space="preserve"> </w:t>
      </w:r>
      <w:proofErr w:type="spellStart"/>
      <w:r>
        <w:rPr>
          <w:rFonts w:ascii="Palatino Linotype" w:hAnsi="Palatino Linotype"/>
          <w:iCs/>
          <w:sz w:val="24"/>
        </w:rPr>
        <w:t>aplikasi</w:t>
      </w:r>
      <w:proofErr w:type="spellEnd"/>
      <w:r>
        <w:rPr>
          <w:rFonts w:ascii="Palatino Linotype" w:hAnsi="Palatino Linotype"/>
          <w:iCs/>
          <w:sz w:val="24"/>
        </w:rPr>
        <w:t xml:space="preserve"> </w:t>
      </w:r>
      <w:proofErr w:type="spellStart"/>
      <w:r>
        <w:rPr>
          <w:rFonts w:ascii="Palatino Linotype" w:hAnsi="Palatino Linotype"/>
          <w:iCs/>
          <w:sz w:val="24"/>
        </w:rPr>
        <w:t>tersebut</w:t>
      </w:r>
      <w:proofErr w:type="spellEnd"/>
      <w:r>
        <w:rPr>
          <w:rFonts w:ascii="Palatino Linotype" w:hAnsi="Palatino Linotype"/>
          <w:iCs/>
          <w:sz w:val="24"/>
        </w:rPr>
        <w:t>?</w:t>
      </w:r>
      <w:r w:rsidRPr="00C42EDE">
        <w:rPr>
          <w:rFonts w:ascii="Palatino Linotype" w:hAnsi="Palatino Linotype"/>
          <w:iCs/>
          <w:sz w:val="24"/>
          <w:lang w:val="sv-SE"/>
        </w:rPr>
        <w:t xml:space="preserve"> </w:t>
      </w:r>
    </w:p>
    <w:p w:rsidR="00477775" w:rsidRDefault="00477775" w:rsidP="00477775">
      <w:pPr>
        <w:spacing w:line="240" w:lineRule="auto"/>
        <w:jc w:val="both"/>
        <w:rPr>
          <w:rFonts w:cstheme="minorHAnsi"/>
          <w:color w:val="000000" w:themeColor="text1"/>
          <w:sz w:val="24"/>
          <w:szCs w:val="24"/>
        </w:rPr>
      </w:pPr>
    </w:p>
    <w:p w:rsidR="00477775" w:rsidRPr="004D72F0" w:rsidRDefault="00477775" w:rsidP="002A4032">
      <w:pPr>
        <w:pStyle w:val="ListParagraph"/>
        <w:numPr>
          <w:ilvl w:val="0"/>
          <w:numId w:val="1"/>
        </w:numPr>
        <w:spacing w:line="240" w:lineRule="auto"/>
        <w:jc w:val="both"/>
        <w:rPr>
          <w:rFonts w:cstheme="minorHAnsi"/>
          <w:b/>
          <w:color w:val="000000" w:themeColor="text1"/>
          <w:sz w:val="28"/>
          <w:szCs w:val="28"/>
        </w:rPr>
      </w:pPr>
      <w:proofErr w:type="spellStart"/>
      <w:r w:rsidRPr="004D72F0">
        <w:rPr>
          <w:rFonts w:cstheme="minorHAnsi"/>
          <w:b/>
          <w:color w:val="000000" w:themeColor="text1"/>
          <w:sz w:val="28"/>
          <w:szCs w:val="28"/>
        </w:rPr>
        <w:t>Analisis</w:t>
      </w:r>
      <w:proofErr w:type="spellEnd"/>
      <w:r w:rsidRPr="004D72F0">
        <w:rPr>
          <w:rFonts w:cstheme="minorHAnsi"/>
          <w:b/>
          <w:color w:val="000000" w:themeColor="text1"/>
          <w:sz w:val="28"/>
          <w:szCs w:val="28"/>
        </w:rPr>
        <w:t xml:space="preserve"> </w:t>
      </w:r>
      <w:proofErr w:type="spellStart"/>
      <w:r w:rsidRPr="004D72F0">
        <w:rPr>
          <w:rFonts w:cstheme="minorHAnsi"/>
          <w:b/>
          <w:color w:val="000000" w:themeColor="text1"/>
          <w:sz w:val="28"/>
          <w:szCs w:val="28"/>
        </w:rPr>
        <w:t>Kebutuhan</w:t>
      </w:r>
      <w:proofErr w:type="spellEnd"/>
      <w:r w:rsidRPr="004D72F0">
        <w:rPr>
          <w:rFonts w:cstheme="minorHAnsi"/>
          <w:b/>
          <w:color w:val="000000" w:themeColor="text1"/>
          <w:sz w:val="28"/>
          <w:szCs w:val="28"/>
        </w:rPr>
        <w:t xml:space="preserve"> dan </w:t>
      </w:r>
      <w:proofErr w:type="spellStart"/>
      <w:r w:rsidRPr="004D72F0">
        <w:rPr>
          <w:rFonts w:cstheme="minorHAnsi"/>
          <w:b/>
          <w:color w:val="000000" w:themeColor="text1"/>
          <w:sz w:val="28"/>
          <w:szCs w:val="28"/>
        </w:rPr>
        <w:t>Perancangan</w:t>
      </w:r>
      <w:proofErr w:type="spellEnd"/>
      <w:r w:rsidRPr="004D72F0">
        <w:rPr>
          <w:rFonts w:cstheme="minorHAnsi"/>
          <w:b/>
          <w:color w:val="000000" w:themeColor="text1"/>
          <w:sz w:val="28"/>
          <w:szCs w:val="28"/>
        </w:rPr>
        <w:t xml:space="preserve"> </w:t>
      </w:r>
      <w:proofErr w:type="spellStart"/>
      <w:r w:rsidRPr="004D72F0">
        <w:rPr>
          <w:rFonts w:cstheme="minorHAnsi"/>
          <w:b/>
          <w:color w:val="000000" w:themeColor="text1"/>
          <w:sz w:val="28"/>
          <w:szCs w:val="28"/>
        </w:rPr>
        <w:t>Aplikasi</w:t>
      </w:r>
      <w:proofErr w:type="spellEnd"/>
    </w:p>
    <w:p w:rsidR="00477775" w:rsidRPr="000E332D" w:rsidRDefault="00477775" w:rsidP="00477775">
      <w:pPr>
        <w:pStyle w:val="Heading2"/>
        <w:spacing w:line="240" w:lineRule="auto"/>
        <w:rPr>
          <w:rFonts w:asciiTheme="minorHAnsi" w:hAnsiTheme="minorHAnsi" w:cstheme="minorHAnsi"/>
          <w:b/>
          <w:color w:val="auto"/>
          <w:sz w:val="28"/>
          <w:szCs w:val="28"/>
        </w:rPr>
      </w:pPr>
      <w:bookmarkStart w:id="0" w:name="_Toc485294027"/>
      <w:r w:rsidRPr="000E332D">
        <w:rPr>
          <w:rFonts w:asciiTheme="minorHAnsi" w:hAnsiTheme="minorHAnsi" w:cstheme="minorHAnsi"/>
          <w:b/>
          <w:color w:val="auto"/>
          <w:sz w:val="28"/>
          <w:szCs w:val="28"/>
        </w:rPr>
        <w:t>1</w:t>
      </w:r>
      <w:r w:rsidR="004D72F0">
        <w:rPr>
          <w:rFonts w:asciiTheme="minorHAnsi" w:hAnsiTheme="minorHAnsi" w:cstheme="minorHAnsi"/>
          <w:b/>
          <w:color w:val="auto"/>
          <w:sz w:val="28"/>
          <w:szCs w:val="28"/>
          <w:lang w:val="en-US"/>
        </w:rPr>
        <w:t>.</w:t>
      </w:r>
      <w:r w:rsidRPr="000E332D">
        <w:rPr>
          <w:rFonts w:asciiTheme="minorHAnsi" w:hAnsiTheme="minorHAnsi" w:cstheme="minorHAnsi"/>
          <w:b/>
          <w:color w:val="auto"/>
          <w:sz w:val="28"/>
          <w:szCs w:val="28"/>
        </w:rPr>
        <w:t xml:space="preserve"> Analisis Kebutuhan</w:t>
      </w:r>
      <w:bookmarkEnd w:id="0"/>
    </w:p>
    <w:p w:rsidR="00477775" w:rsidRDefault="004D72F0" w:rsidP="00477775">
      <w:pPr>
        <w:pStyle w:val="Heading3"/>
        <w:spacing w:line="240" w:lineRule="auto"/>
        <w:rPr>
          <w:rFonts w:asciiTheme="minorHAnsi" w:hAnsiTheme="minorHAnsi" w:cstheme="minorHAnsi"/>
          <w:b/>
          <w:color w:val="auto"/>
          <w:sz w:val="28"/>
          <w:szCs w:val="28"/>
        </w:rPr>
      </w:pPr>
      <w:bookmarkStart w:id="1" w:name="_Toc485294028"/>
      <w:r>
        <w:rPr>
          <w:rFonts w:asciiTheme="minorHAnsi" w:hAnsiTheme="minorHAnsi" w:cstheme="minorHAnsi"/>
          <w:b/>
          <w:color w:val="auto"/>
          <w:sz w:val="28"/>
          <w:szCs w:val="28"/>
        </w:rPr>
        <w:t xml:space="preserve">a. </w:t>
      </w:r>
      <w:r w:rsidR="00477775" w:rsidRPr="00346068">
        <w:rPr>
          <w:rFonts w:asciiTheme="minorHAnsi" w:hAnsiTheme="minorHAnsi" w:cstheme="minorHAnsi"/>
          <w:b/>
          <w:color w:val="auto"/>
          <w:sz w:val="28"/>
          <w:szCs w:val="28"/>
        </w:rPr>
        <w:t xml:space="preserve"> Gambaran umum sistem</w:t>
      </w:r>
      <w:bookmarkEnd w:id="1"/>
    </w:p>
    <w:p w:rsidR="00EB1261" w:rsidRPr="00EB1261" w:rsidRDefault="00EB1261" w:rsidP="00EB1261">
      <w:pPr>
        <w:ind w:firstLine="720"/>
        <w:rPr>
          <w:lang w:val="id-ID"/>
        </w:rPr>
      </w:pPr>
      <w:r>
        <w:rPr>
          <w:rFonts w:ascii="Palatino Linotype" w:hAnsi="Palatino Linotype"/>
          <w:iCs/>
          <w:sz w:val="24"/>
          <w:lang w:val="sv-SE"/>
        </w:rPr>
        <w:t xml:space="preserve">Jago Sholat adalah aplikasi berbasi android yang di khususkan untuk pencatatan sholat. Di dalam aplikasi terdapat fitur-fitur yang dapat membantu anda dalam melaksanakan ibadah, seperti misalkan fitur pencatatan ibadah yang didalamnya user hanya perlu untuk mengklik tombol catat maka data sholat telah masuk kedalam database , lalu fitur jadwal ibadah dari sholat shubuh hingga sholat isya berdasarkan tempat masing-masing, lalu terdapat fitur statistik ibadah yang merupakan hasil dari pencatatan ibadah yang diubah menjadi dalam 3 bentuk, yang pertama dalam bentuk data harian, lalu dalam bentuk grafik yang mana setiap kita melakukan pencatatan pointnya adalah 2, lalu yang terakhir adalah dalam bentuk semua data, lalu ada fitur </w:t>
      </w:r>
      <w:r>
        <w:rPr>
          <w:rFonts w:ascii="Palatino Linotype" w:hAnsi="Palatino Linotype"/>
          <w:iCs/>
          <w:sz w:val="24"/>
          <w:lang w:val="sv-SE"/>
        </w:rPr>
        <w:lastRenderedPageBreak/>
        <w:t>kompas yang membantu anda dalam melihat arah qiblat dari daerah anda dengan bantuan dari GPS, lalu terdapat fitur tata cara, yang mana didalamnya tersebut terdapat fitur lagi yaitu tata cara sholat yang membantu anda dalam mengetahui gerakan sholat sesuai dengan sunnah nabi, lalu tata cara wudhu, doa-doa sholat, dan juga niat sholat</w:t>
      </w:r>
    </w:p>
    <w:p w:rsidR="00477775" w:rsidRPr="00C1006D" w:rsidRDefault="004D72F0" w:rsidP="00477775">
      <w:pPr>
        <w:pStyle w:val="Heading3"/>
        <w:spacing w:line="240" w:lineRule="auto"/>
        <w:rPr>
          <w:rFonts w:asciiTheme="minorHAnsi" w:hAnsiTheme="minorHAnsi" w:cstheme="minorHAnsi"/>
          <w:b/>
          <w:color w:val="auto"/>
          <w:sz w:val="28"/>
          <w:szCs w:val="28"/>
        </w:rPr>
      </w:pPr>
      <w:bookmarkStart w:id="2" w:name="_Toc485294029"/>
      <w:r>
        <w:rPr>
          <w:rFonts w:asciiTheme="minorHAnsi" w:hAnsiTheme="minorHAnsi" w:cstheme="minorHAnsi"/>
          <w:b/>
          <w:color w:val="auto"/>
          <w:sz w:val="28"/>
          <w:szCs w:val="28"/>
        </w:rPr>
        <w:t>b.</w:t>
      </w:r>
      <w:r w:rsidR="00477775" w:rsidRPr="00C1006D">
        <w:rPr>
          <w:rFonts w:asciiTheme="minorHAnsi" w:hAnsiTheme="minorHAnsi" w:cstheme="minorHAnsi"/>
          <w:b/>
          <w:color w:val="auto"/>
          <w:sz w:val="28"/>
          <w:szCs w:val="28"/>
        </w:rPr>
        <w:t xml:space="preserve"> Target User</w:t>
      </w:r>
      <w:bookmarkEnd w:id="2"/>
    </w:p>
    <w:p w:rsidR="00EB1261" w:rsidRPr="00085A26" w:rsidRDefault="00EB1261" w:rsidP="00EB1261">
      <w:pPr>
        <w:pStyle w:val="ListParagraph"/>
        <w:numPr>
          <w:ilvl w:val="0"/>
          <w:numId w:val="34"/>
        </w:numPr>
        <w:tabs>
          <w:tab w:val="left" w:pos="851"/>
        </w:tabs>
        <w:spacing w:line="256" w:lineRule="auto"/>
        <w:ind w:left="1134"/>
        <w:jc w:val="both"/>
        <w:rPr>
          <w:rFonts w:ascii="Palatino Linotype" w:hAnsi="Palatino Linotype"/>
          <w:iCs/>
          <w:sz w:val="24"/>
        </w:rPr>
      </w:pPr>
      <w:bookmarkStart w:id="3" w:name="_Toc485294030"/>
      <w:r w:rsidRPr="00085A26">
        <w:rPr>
          <w:rFonts w:ascii="Palatino Linotype" w:hAnsi="Palatino Linotype"/>
          <w:iCs/>
          <w:sz w:val="24"/>
          <w:lang w:val="sv-SE"/>
        </w:rPr>
        <w:t xml:space="preserve">User yang menjadi target adalah </w:t>
      </w:r>
      <w:proofErr w:type="spellStart"/>
      <w:r w:rsidRPr="00085A26">
        <w:rPr>
          <w:rFonts w:ascii="Palatino Linotype" w:hAnsi="Palatino Linotype"/>
          <w:iCs/>
          <w:sz w:val="24"/>
        </w:rPr>
        <w:t>seorang</w:t>
      </w:r>
      <w:proofErr w:type="spellEnd"/>
      <w:r w:rsidRPr="00085A26">
        <w:rPr>
          <w:rFonts w:ascii="Palatino Linotype" w:hAnsi="Palatino Linotype"/>
          <w:iCs/>
          <w:sz w:val="24"/>
        </w:rPr>
        <w:t xml:space="preserve"> </w:t>
      </w:r>
      <w:proofErr w:type="spellStart"/>
      <w:r w:rsidRPr="00085A26">
        <w:rPr>
          <w:rFonts w:ascii="Palatino Linotype" w:hAnsi="Palatino Linotype"/>
          <w:iCs/>
          <w:sz w:val="24"/>
        </w:rPr>
        <w:t>muslim</w:t>
      </w:r>
      <w:proofErr w:type="spellEnd"/>
      <w:r>
        <w:rPr>
          <w:rFonts w:ascii="Palatino Linotype" w:hAnsi="Palatino Linotype"/>
          <w:iCs/>
          <w:sz w:val="24"/>
        </w:rPr>
        <w:t xml:space="preserve"> yang </w:t>
      </w:r>
      <w:proofErr w:type="spellStart"/>
      <w:r>
        <w:rPr>
          <w:rFonts w:ascii="Palatino Linotype" w:hAnsi="Palatino Linotype"/>
          <w:iCs/>
          <w:sz w:val="24"/>
        </w:rPr>
        <w:t>sudah</w:t>
      </w:r>
      <w:proofErr w:type="spellEnd"/>
      <w:r>
        <w:rPr>
          <w:rFonts w:ascii="Palatino Linotype" w:hAnsi="Palatino Linotype"/>
          <w:iCs/>
          <w:sz w:val="24"/>
        </w:rPr>
        <w:t xml:space="preserve"> </w:t>
      </w:r>
      <w:proofErr w:type="spellStart"/>
      <w:r>
        <w:rPr>
          <w:rFonts w:ascii="Palatino Linotype" w:hAnsi="Palatino Linotype"/>
          <w:iCs/>
          <w:sz w:val="24"/>
        </w:rPr>
        <w:t>baligh</w:t>
      </w:r>
      <w:proofErr w:type="spellEnd"/>
    </w:p>
    <w:p w:rsidR="00EB1261" w:rsidRPr="00085A26" w:rsidRDefault="00EB1261" w:rsidP="00EB1261">
      <w:pPr>
        <w:pStyle w:val="ListParagraph"/>
        <w:numPr>
          <w:ilvl w:val="0"/>
          <w:numId w:val="34"/>
        </w:numPr>
        <w:tabs>
          <w:tab w:val="left" w:pos="851"/>
        </w:tabs>
        <w:spacing w:line="256" w:lineRule="auto"/>
        <w:ind w:left="1134"/>
        <w:jc w:val="both"/>
        <w:rPr>
          <w:rFonts w:ascii="Palatino Linotype" w:hAnsi="Palatino Linotype"/>
          <w:iCs/>
          <w:sz w:val="24"/>
          <w:lang w:val="sv-SE"/>
        </w:rPr>
      </w:pPr>
      <w:r w:rsidRPr="00085A26">
        <w:rPr>
          <w:rFonts w:ascii="Palatino Linotype" w:hAnsi="Palatino Linotype"/>
          <w:iCs/>
          <w:sz w:val="24"/>
          <w:lang w:val="sv-SE"/>
        </w:rPr>
        <w:t>Semua umur dapat menggunakan aplikas</w:t>
      </w:r>
      <w:proofErr w:type="spellStart"/>
      <w:r w:rsidRPr="00085A26">
        <w:rPr>
          <w:rFonts w:ascii="Palatino Linotype" w:hAnsi="Palatino Linotype"/>
          <w:iCs/>
          <w:sz w:val="24"/>
        </w:rPr>
        <w:t>i</w:t>
      </w:r>
      <w:proofErr w:type="spellEnd"/>
      <w:r w:rsidRPr="00085A26">
        <w:rPr>
          <w:rFonts w:ascii="Palatino Linotype" w:hAnsi="Palatino Linotype"/>
          <w:iCs/>
          <w:sz w:val="24"/>
          <w:lang w:val="sv-SE"/>
        </w:rPr>
        <w:t xml:space="preserve"> ini</w:t>
      </w:r>
    </w:p>
    <w:p w:rsidR="00EB1261" w:rsidRPr="00085A26" w:rsidRDefault="00ED19E4" w:rsidP="00EB1261">
      <w:pPr>
        <w:pStyle w:val="ListParagraph"/>
        <w:ind w:left="709"/>
        <w:jc w:val="both"/>
        <w:rPr>
          <w:rFonts w:ascii="Palatino Linotype" w:hAnsi="Palatino Linotype"/>
          <w:iCs/>
          <w:sz w:val="24"/>
        </w:rPr>
      </w:pPr>
      <w:r>
        <w:rPr>
          <w:rFonts w:cstheme="minorHAnsi"/>
          <w:noProof/>
          <w:color w:val="FF0000"/>
          <w:sz w:val="24"/>
          <w:szCs w:val="24"/>
        </w:rPr>
        <mc:AlternateContent>
          <mc:Choice Requires="wps">
            <w:drawing>
              <wp:anchor distT="0" distB="0" distL="114300" distR="114300" simplePos="0" relativeHeight="251660288" behindDoc="1" locked="0" layoutInCell="1" allowOverlap="1" wp14:anchorId="46E0A7BE" wp14:editId="3390068E">
                <wp:simplePos x="0" y="0"/>
                <wp:positionH relativeFrom="column">
                  <wp:posOffset>3821430</wp:posOffset>
                </wp:positionH>
                <wp:positionV relativeFrom="paragraph">
                  <wp:posOffset>273050</wp:posOffset>
                </wp:positionV>
                <wp:extent cx="656590" cy="0"/>
                <wp:effectExtent l="0" t="76200" r="10160" b="95250"/>
                <wp:wrapNone/>
                <wp:docPr id="24" name="Straight Arrow Connector 24"/>
                <wp:cNvGraphicFramePr/>
                <a:graphic xmlns:a="http://schemas.openxmlformats.org/drawingml/2006/main">
                  <a:graphicData uri="http://schemas.microsoft.com/office/word/2010/wordprocessingShape">
                    <wps:wsp>
                      <wps:cNvCnPr/>
                      <wps:spPr>
                        <a:xfrm>
                          <a:off x="0" y="0"/>
                          <a:ext cx="65659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9CEF4F" id="_x0000_t32" coordsize="21600,21600" o:spt="32" o:oned="t" path="m,l21600,21600e" filled="f">
                <v:path arrowok="t" fillok="f" o:connecttype="none"/>
                <o:lock v:ext="edit" shapetype="t"/>
              </v:shapetype>
              <v:shape id="Straight Arrow Connector 24" o:spid="_x0000_s1026" type="#_x0000_t32" style="position:absolute;margin-left:300.9pt;margin-top:21.5pt;width:51.7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" strokecolor="black [3200]" strokeweight="1.5pt">
                <v:stroke endarrow="block" joinstyle="miter"/>
              </v:shape>
            </w:pict>
          </mc:Fallback>
        </mc:AlternateContent>
      </w:r>
    </w:p>
    <w:p w:rsidR="00477775" w:rsidRPr="00C1006D" w:rsidRDefault="004D72F0" w:rsidP="00477775">
      <w:pPr>
        <w:pStyle w:val="Heading3"/>
        <w:spacing w:line="240" w:lineRule="auto"/>
        <w:rPr>
          <w:rFonts w:asciiTheme="minorHAnsi" w:hAnsiTheme="minorHAnsi" w:cstheme="minorHAnsi"/>
          <w:b/>
          <w:color w:val="auto"/>
          <w:sz w:val="28"/>
          <w:szCs w:val="28"/>
        </w:rPr>
      </w:pPr>
      <w:r>
        <w:rPr>
          <w:rFonts w:asciiTheme="minorHAnsi" w:hAnsiTheme="minorHAnsi" w:cstheme="minorHAnsi"/>
          <w:b/>
          <w:color w:val="auto"/>
          <w:sz w:val="28"/>
          <w:szCs w:val="28"/>
        </w:rPr>
        <w:t>1.</w:t>
      </w:r>
      <w:r w:rsidR="00477775" w:rsidRPr="00C1006D">
        <w:rPr>
          <w:rFonts w:asciiTheme="minorHAnsi" w:hAnsiTheme="minorHAnsi" w:cstheme="minorHAnsi"/>
          <w:b/>
          <w:color w:val="auto"/>
          <w:sz w:val="28"/>
          <w:szCs w:val="28"/>
        </w:rPr>
        <w:t xml:space="preserve">  Arsitektur Sistem</w:t>
      </w:r>
      <w:bookmarkEnd w:id="3"/>
    </w:p>
    <w:p w:rsidR="00477775" w:rsidRPr="000E332D" w:rsidRDefault="00477775" w:rsidP="00477775">
      <w:pPr>
        <w:pStyle w:val="ListParagraph"/>
        <w:spacing w:line="240" w:lineRule="auto"/>
        <w:ind w:left="0" w:right="-330"/>
        <w:jc w:val="both"/>
        <w:rPr>
          <w:rFonts w:cstheme="minorHAnsi"/>
          <w:sz w:val="24"/>
          <w:szCs w:val="24"/>
        </w:rPr>
      </w:pPr>
      <w:proofErr w:type="spellStart"/>
      <w:r w:rsidRPr="000E332D">
        <w:rPr>
          <w:rFonts w:cstheme="minorHAnsi"/>
          <w:sz w:val="24"/>
          <w:szCs w:val="24"/>
        </w:rPr>
        <w:t>Arsitektur</w:t>
      </w:r>
      <w:proofErr w:type="spellEnd"/>
      <w:r w:rsidRPr="000E332D">
        <w:rPr>
          <w:rFonts w:cstheme="minorHAnsi"/>
          <w:sz w:val="24"/>
          <w:szCs w:val="24"/>
        </w:rPr>
        <w:t xml:space="preserve"> </w:t>
      </w:r>
      <w:proofErr w:type="spellStart"/>
      <w:r w:rsidRPr="000E332D">
        <w:rPr>
          <w:rFonts w:cstheme="minorHAnsi"/>
          <w:sz w:val="24"/>
          <w:szCs w:val="24"/>
        </w:rPr>
        <w:t>sistem</w:t>
      </w:r>
      <w:proofErr w:type="spellEnd"/>
      <w:r w:rsidRPr="000E332D">
        <w:rPr>
          <w:rFonts w:cstheme="minorHAnsi"/>
          <w:sz w:val="24"/>
          <w:szCs w:val="24"/>
        </w:rPr>
        <w:t xml:space="preserve"> </w:t>
      </w:r>
      <w:proofErr w:type="spellStart"/>
      <w:r w:rsidRPr="000E332D">
        <w:rPr>
          <w:rFonts w:cstheme="minorHAnsi"/>
          <w:sz w:val="24"/>
          <w:szCs w:val="24"/>
        </w:rPr>
        <w:t>untuk</w:t>
      </w:r>
      <w:proofErr w:type="spellEnd"/>
      <w:r w:rsidRPr="000E332D">
        <w:rPr>
          <w:rFonts w:cstheme="minorHAnsi"/>
          <w:sz w:val="24"/>
          <w:szCs w:val="24"/>
        </w:rPr>
        <w:t xml:space="preserve"> </w:t>
      </w:r>
      <w:proofErr w:type="spellStart"/>
      <w:r w:rsidRPr="000E332D">
        <w:rPr>
          <w:rFonts w:cstheme="minorHAnsi"/>
          <w:sz w:val="24"/>
          <w:szCs w:val="24"/>
        </w:rPr>
        <w:t>aplikasi</w:t>
      </w:r>
      <w:proofErr w:type="spellEnd"/>
      <w:r w:rsidRPr="000E332D">
        <w:rPr>
          <w:rFonts w:cstheme="minorHAnsi"/>
          <w:sz w:val="24"/>
          <w:szCs w:val="24"/>
        </w:rPr>
        <w:t xml:space="preserve"> </w:t>
      </w:r>
      <w:proofErr w:type="spellStart"/>
      <w:r w:rsidRPr="000E332D">
        <w:rPr>
          <w:rFonts w:cstheme="minorHAnsi"/>
          <w:sz w:val="24"/>
          <w:szCs w:val="24"/>
        </w:rPr>
        <w:t>hafalan</w:t>
      </w:r>
      <w:proofErr w:type="spellEnd"/>
      <w:r w:rsidRPr="000E332D">
        <w:rPr>
          <w:rFonts w:cstheme="minorHAnsi"/>
          <w:sz w:val="24"/>
          <w:szCs w:val="24"/>
        </w:rPr>
        <w:t xml:space="preserve"> Al-Qur’an </w:t>
      </w:r>
      <w:proofErr w:type="spellStart"/>
      <w:r w:rsidRPr="000E332D">
        <w:rPr>
          <w:rFonts w:cstheme="minorHAnsi"/>
          <w:sz w:val="24"/>
          <w:szCs w:val="24"/>
        </w:rPr>
        <w:t>untuk</w:t>
      </w:r>
      <w:proofErr w:type="spellEnd"/>
      <w:r w:rsidRPr="000E332D">
        <w:rPr>
          <w:rFonts w:cstheme="minorHAnsi"/>
          <w:sz w:val="24"/>
          <w:szCs w:val="24"/>
        </w:rPr>
        <w:t xml:space="preserve"> </w:t>
      </w:r>
      <w:proofErr w:type="spellStart"/>
      <w:r w:rsidRPr="000E332D">
        <w:rPr>
          <w:rFonts w:cstheme="minorHAnsi"/>
          <w:sz w:val="24"/>
          <w:szCs w:val="24"/>
        </w:rPr>
        <w:t>penyandang</w:t>
      </w:r>
      <w:proofErr w:type="spellEnd"/>
      <w:r w:rsidRPr="000E332D">
        <w:rPr>
          <w:rFonts w:cstheme="minorHAnsi"/>
          <w:sz w:val="24"/>
          <w:szCs w:val="24"/>
        </w:rPr>
        <w:t xml:space="preserve"> </w:t>
      </w:r>
      <w:proofErr w:type="spellStart"/>
      <w:r w:rsidRPr="000E332D">
        <w:rPr>
          <w:rFonts w:cstheme="minorHAnsi"/>
          <w:sz w:val="24"/>
          <w:szCs w:val="24"/>
        </w:rPr>
        <w:t>tunanetra</w:t>
      </w:r>
      <w:proofErr w:type="spellEnd"/>
      <w:r w:rsidRPr="000E332D">
        <w:rPr>
          <w:rFonts w:cstheme="minorHAnsi"/>
          <w:sz w:val="24"/>
          <w:szCs w:val="24"/>
        </w:rPr>
        <w:t xml:space="preserve"> (Al-</w:t>
      </w:r>
      <w:proofErr w:type="spellStart"/>
      <w:r w:rsidRPr="000E332D">
        <w:rPr>
          <w:rFonts w:cstheme="minorHAnsi"/>
          <w:sz w:val="24"/>
          <w:szCs w:val="24"/>
        </w:rPr>
        <w:t>Mavi</w:t>
      </w:r>
      <w:proofErr w:type="spellEnd"/>
      <w:r w:rsidRPr="000E332D">
        <w:rPr>
          <w:rFonts w:cstheme="minorHAnsi"/>
          <w:sz w:val="24"/>
          <w:szCs w:val="24"/>
        </w:rPr>
        <w:t xml:space="preserve">) </w:t>
      </w:r>
      <w:proofErr w:type="spellStart"/>
      <w:r w:rsidRPr="000E332D">
        <w:rPr>
          <w:rFonts w:cstheme="minorHAnsi"/>
          <w:sz w:val="24"/>
          <w:szCs w:val="24"/>
        </w:rPr>
        <w:t>terdiri</w:t>
      </w:r>
      <w:proofErr w:type="spellEnd"/>
      <w:r w:rsidRPr="000E332D">
        <w:rPr>
          <w:rFonts w:cstheme="minorHAnsi"/>
          <w:sz w:val="24"/>
          <w:szCs w:val="24"/>
        </w:rPr>
        <w:t xml:space="preserve"> </w:t>
      </w:r>
      <w:proofErr w:type="spellStart"/>
      <w:proofErr w:type="gramStart"/>
      <w:r w:rsidRPr="000E332D">
        <w:rPr>
          <w:rFonts w:cstheme="minorHAnsi"/>
          <w:sz w:val="24"/>
          <w:szCs w:val="24"/>
        </w:rPr>
        <w:t>dari</w:t>
      </w:r>
      <w:proofErr w:type="spellEnd"/>
      <w:r w:rsidRPr="000E332D">
        <w:rPr>
          <w:rFonts w:cstheme="minorHAnsi"/>
          <w:sz w:val="24"/>
          <w:szCs w:val="24"/>
        </w:rPr>
        <w:t xml:space="preserve"> :</w:t>
      </w:r>
      <w:proofErr w:type="gramEnd"/>
      <w:r w:rsidRPr="000E332D">
        <w:rPr>
          <w:rFonts w:cstheme="minorHAnsi"/>
          <w:sz w:val="24"/>
          <w:szCs w:val="24"/>
        </w:rPr>
        <w:t xml:space="preserve"> User, Smartphone, Plugin (</w:t>
      </w:r>
      <w:r>
        <w:rPr>
          <w:rFonts w:cstheme="minorHAnsi"/>
          <w:i/>
          <w:sz w:val="24"/>
          <w:szCs w:val="24"/>
        </w:rPr>
        <w:t>Google Cloud Speech Recognition</w:t>
      </w:r>
      <w:r w:rsidRPr="000E332D">
        <w:rPr>
          <w:rFonts w:cstheme="minorHAnsi"/>
          <w:sz w:val="24"/>
          <w:szCs w:val="24"/>
        </w:rPr>
        <w:t xml:space="preserve">). User </w:t>
      </w:r>
      <w:proofErr w:type="spellStart"/>
      <w:r w:rsidRPr="000E332D">
        <w:rPr>
          <w:rFonts w:cstheme="minorHAnsi"/>
          <w:sz w:val="24"/>
          <w:szCs w:val="24"/>
        </w:rPr>
        <w:t>merupakan</w:t>
      </w:r>
      <w:proofErr w:type="spellEnd"/>
      <w:r w:rsidRPr="000E332D">
        <w:rPr>
          <w:rFonts w:cstheme="minorHAnsi"/>
          <w:sz w:val="24"/>
          <w:szCs w:val="24"/>
        </w:rPr>
        <w:t xml:space="preserve"> </w:t>
      </w:r>
      <w:proofErr w:type="spellStart"/>
      <w:r w:rsidRPr="000E332D">
        <w:rPr>
          <w:rFonts w:cstheme="minorHAnsi"/>
          <w:sz w:val="24"/>
          <w:szCs w:val="24"/>
        </w:rPr>
        <w:t>pengguna</w:t>
      </w:r>
      <w:proofErr w:type="spellEnd"/>
      <w:r w:rsidRPr="000E332D">
        <w:rPr>
          <w:rFonts w:cstheme="minorHAnsi"/>
          <w:sz w:val="24"/>
          <w:szCs w:val="24"/>
        </w:rPr>
        <w:t xml:space="preserve"> </w:t>
      </w:r>
      <w:proofErr w:type="spellStart"/>
      <w:r w:rsidRPr="000E332D">
        <w:rPr>
          <w:rFonts w:cstheme="minorHAnsi"/>
          <w:sz w:val="24"/>
          <w:szCs w:val="24"/>
        </w:rPr>
        <w:t>Aplikasi</w:t>
      </w:r>
      <w:proofErr w:type="spellEnd"/>
      <w:r w:rsidRPr="000E332D">
        <w:rPr>
          <w:rFonts w:cstheme="minorHAnsi"/>
          <w:sz w:val="24"/>
          <w:szCs w:val="24"/>
        </w:rPr>
        <w:t xml:space="preserve">. Smartphone </w:t>
      </w:r>
      <w:proofErr w:type="spellStart"/>
      <w:r w:rsidRPr="000E332D">
        <w:rPr>
          <w:rFonts w:cstheme="minorHAnsi"/>
          <w:sz w:val="24"/>
          <w:szCs w:val="24"/>
        </w:rPr>
        <w:t>yaitu</w:t>
      </w:r>
      <w:proofErr w:type="spellEnd"/>
      <w:r w:rsidRPr="000E332D">
        <w:rPr>
          <w:rFonts w:cstheme="minorHAnsi"/>
          <w:sz w:val="24"/>
          <w:szCs w:val="24"/>
        </w:rPr>
        <w:t xml:space="preserve"> </w:t>
      </w:r>
      <w:proofErr w:type="spellStart"/>
      <w:r w:rsidRPr="000E332D">
        <w:rPr>
          <w:rFonts w:cstheme="minorHAnsi"/>
          <w:sz w:val="24"/>
          <w:szCs w:val="24"/>
        </w:rPr>
        <w:t>alat</w:t>
      </w:r>
      <w:proofErr w:type="spellEnd"/>
      <w:r w:rsidRPr="000E332D">
        <w:rPr>
          <w:rFonts w:cstheme="minorHAnsi"/>
          <w:sz w:val="24"/>
          <w:szCs w:val="24"/>
        </w:rPr>
        <w:t xml:space="preserve"> </w:t>
      </w:r>
      <w:proofErr w:type="spellStart"/>
      <w:r w:rsidRPr="000E332D">
        <w:rPr>
          <w:rFonts w:cstheme="minorHAnsi"/>
          <w:sz w:val="24"/>
          <w:szCs w:val="24"/>
        </w:rPr>
        <w:t>komunikasi</w:t>
      </w:r>
      <w:proofErr w:type="spellEnd"/>
      <w:r w:rsidRPr="000E332D">
        <w:rPr>
          <w:rFonts w:cstheme="minorHAnsi"/>
          <w:sz w:val="24"/>
          <w:szCs w:val="24"/>
        </w:rPr>
        <w:t xml:space="preserve"> </w:t>
      </w:r>
      <w:proofErr w:type="spellStart"/>
      <w:r w:rsidRPr="000E332D">
        <w:rPr>
          <w:rFonts w:cstheme="minorHAnsi"/>
          <w:sz w:val="24"/>
          <w:szCs w:val="24"/>
        </w:rPr>
        <w:t>atau</w:t>
      </w:r>
      <w:proofErr w:type="spellEnd"/>
      <w:r w:rsidRPr="000E332D">
        <w:rPr>
          <w:rFonts w:cstheme="minorHAnsi"/>
          <w:sz w:val="24"/>
          <w:szCs w:val="24"/>
        </w:rPr>
        <w:t xml:space="preserve"> media yang </w:t>
      </w:r>
      <w:proofErr w:type="spellStart"/>
      <w:r w:rsidRPr="000E332D">
        <w:rPr>
          <w:rFonts w:cstheme="minorHAnsi"/>
          <w:sz w:val="24"/>
          <w:szCs w:val="24"/>
        </w:rPr>
        <w:t>digunakan</w:t>
      </w:r>
      <w:proofErr w:type="spellEnd"/>
      <w:r w:rsidRPr="000E332D">
        <w:rPr>
          <w:rFonts w:cstheme="minorHAnsi"/>
          <w:sz w:val="24"/>
          <w:szCs w:val="24"/>
        </w:rPr>
        <w:t xml:space="preserve"> </w:t>
      </w:r>
      <w:proofErr w:type="spellStart"/>
      <w:r w:rsidRPr="000E332D">
        <w:rPr>
          <w:rFonts w:cstheme="minorHAnsi"/>
          <w:sz w:val="24"/>
          <w:szCs w:val="24"/>
        </w:rPr>
        <w:t>untuk</w:t>
      </w:r>
      <w:proofErr w:type="spellEnd"/>
      <w:r w:rsidRPr="000E332D">
        <w:rPr>
          <w:rFonts w:cstheme="minorHAnsi"/>
          <w:sz w:val="24"/>
          <w:szCs w:val="24"/>
        </w:rPr>
        <w:t xml:space="preserve"> </w:t>
      </w:r>
      <w:proofErr w:type="spellStart"/>
      <w:r w:rsidRPr="000E332D">
        <w:rPr>
          <w:rFonts w:cstheme="minorHAnsi"/>
          <w:sz w:val="24"/>
          <w:szCs w:val="24"/>
        </w:rPr>
        <w:t>menjalankan</w:t>
      </w:r>
      <w:proofErr w:type="spellEnd"/>
      <w:r w:rsidRPr="000E332D">
        <w:rPr>
          <w:rFonts w:cstheme="minorHAnsi"/>
          <w:sz w:val="24"/>
          <w:szCs w:val="24"/>
        </w:rPr>
        <w:t xml:space="preserve"> </w:t>
      </w:r>
      <w:proofErr w:type="spellStart"/>
      <w:r w:rsidRPr="000E332D">
        <w:rPr>
          <w:rFonts w:cstheme="minorHAnsi"/>
          <w:sz w:val="24"/>
          <w:szCs w:val="24"/>
        </w:rPr>
        <w:t>Aplikasi</w:t>
      </w:r>
      <w:proofErr w:type="spellEnd"/>
      <w:r w:rsidRPr="000E332D">
        <w:rPr>
          <w:rFonts w:cstheme="minorHAnsi"/>
          <w:sz w:val="24"/>
          <w:szCs w:val="24"/>
        </w:rPr>
        <w:t xml:space="preserve">, </w:t>
      </w:r>
      <w:r>
        <w:rPr>
          <w:rFonts w:cstheme="minorHAnsi"/>
          <w:i/>
          <w:sz w:val="24"/>
          <w:szCs w:val="24"/>
        </w:rPr>
        <w:t>Google Cloud Speech Recognition</w:t>
      </w:r>
      <w:r w:rsidRPr="000E332D">
        <w:rPr>
          <w:rFonts w:cstheme="minorHAnsi"/>
          <w:sz w:val="24"/>
          <w:szCs w:val="24"/>
        </w:rPr>
        <w:t xml:space="preserve"> </w:t>
      </w:r>
      <w:proofErr w:type="spellStart"/>
      <w:r w:rsidRPr="000E332D">
        <w:rPr>
          <w:rFonts w:cstheme="minorHAnsi"/>
          <w:sz w:val="24"/>
          <w:szCs w:val="24"/>
        </w:rPr>
        <w:t>merupakan</w:t>
      </w:r>
      <w:proofErr w:type="spellEnd"/>
      <w:r w:rsidRPr="000E332D">
        <w:rPr>
          <w:rFonts w:cstheme="minorHAnsi"/>
          <w:sz w:val="24"/>
          <w:szCs w:val="24"/>
        </w:rPr>
        <w:t xml:space="preserve"> plugin yang </w:t>
      </w:r>
      <w:proofErr w:type="spellStart"/>
      <w:r w:rsidRPr="000E332D">
        <w:rPr>
          <w:rFonts w:cstheme="minorHAnsi"/>
          <w:sz w:val="24"/>
          <w:szCs w:val="24"/>
        </w:rPr>
        <w:t>digunakan</w:t>
      </w:r>
      <w:proofErr w:type="spellEnd"/>
      <w:r w:rsidRPr="000E332D">
        <w:rPr>
          <w:rFonts w:cstheme="minorHAnsi"/>
          <w:sz w:val="24"/>
          <w:szCs w:val="24"/>
        </w:rPr>
        <w:t xml:space="preserve"> </w:t>
      </w:r>
      <w:proofErr w:type="spellStart"/>
      <w:r w:rsidRPr="000E332D">
        <w:rPr>
          <w:rFonts w:cstheme="minorHAnsi"/>
          <w:sz w:val="24"/>
          <w:szCs w:val="24"/>
        </w:rPr>
        <w:t>untuk</w:t>
      </w:r>
      <w:proofErr w:type="spellEnd"/>
      <w:r w:rsidRPr="000E332D">
        <w:rPr>
          <w:rFonts w:cstheme="minorHAnsi"/>
          <w:sz w:val="24"/>
          <w:szCs w:val="24"/>
        </w:rPr>
        <w:t xml:space="preserve"> </w:t>
      </w:r>
      <w:proofErr w:type="spellStart"/>
      <w:r w:rsidRPr="000E332D">
        <w:rPr>
          <w:rFonts w:cstheme="minorHAnsi"/>
          <w:sz w:val="24"/>
          <w:szCs w:val="24"/>
        </w:rPr>
        <w:t>mendeteksi</w:t>
      </w:r>
      <w:proofErr w:type="spellEnd"/>
      <w:r w:rsidRPr="000E332D">
        <w:rPr>
          <w:rFonts w:cstheme="minorHAnsi"/>
          <w:sz w:val="24"/>
          <w:szCs w:val="24"/>
        </w:rPr>
        <w:t xml:space="preserve"> </w:t>
      </w:r>
      <w:proofErr w:type="spellStart"/>
      <w:r w:rsidRPr="000E332D">
        <w:rPr>
          <w:rFonts w:cstheme="minorHAnsi"/>
          <w:sz w:val="24"/>
          <w:szCs w:val="24"/>
        </w:rPr>
        <w:t>suara</w:t>
      </w:r>
      <w:proofErr w:type="spellEnd"/>
      <w:r w:rsidRPr="000E332D">
        <w:rPr>
          <w:rFonts w:cstheme="minorHAnsi"/>
          <w:sz w:val="24"/>
          <w:szCs w:val="24"/>
        </w:rPr>
        <w:t>.</w:t>
      </w:r>
      <w:r>
        <w:rPr>
          <w:rFonts w:cstheme="minorHAnsi"/>
          <w:sz w:val="24"/>
          <w:szCs w:val="24"/>
        </w:rPr>
        <w:t xml:space="preserve"> </w:t>
      </w:r>
    </w:p>
    <w:p w:rsidR="00477775" w:rsidRPr="000E332D" w:rsidRDefault="00ED19E4" w:rsidP="00477775">
      <w:pPr>
        <w:pStyle w:val="ListParagraph"/>
        <w:spacing w:line="240" w:lineRule="auto"/>
        <w:ind w:left="426" w:firstLine="425"/>
        <w:jc w:val="both"/>
        <w:rPr>
          <w:rFonts w:cstheme="minorHAnsi"/>
          <w:sz w:val="24"/>
          <w:szCs w:val="24"/>
        </w:rPr>
      </w:pPr>
      <w:r>
        <w:rPr>
          <w:rFonts w:cstheme="minorHAnsi"/>
          <w:noProof/>
          <w:sz w:val="24"/>
          <w:szCs w:val="24"/>
        </w:rPr>
        <mc:AlternateContent>
          <mc:Choice Requires="wpg">
            <w:drawing>
              <wp:anchor distT="0" distB="0" distL="114300" distR="114300" simplePos="0" relativeHeight="251666432" behindDoc="1" locked="0" layoutInCell="1" allowOverlap="1">
                <wp:simplePos x="0" y="0"/>
                <wp:positionH relativeFrom="column">
                  <wp:posOffset>1705524</wp:posOffset>
                </wp:positionH>
                <wp:positionV relativeFrom="paragraph">
                  <wp:posOffset>14775</wp:posOffset>
                </wp:positionV>
                <wp:extent cx="2978785" cy="1800413"/>
                <wp:effectExtent l="0" t="0" r="0" b="28575"/>
                <wp:wrapNone/>
                <wp:docPr id="451" name="Group 451"/>
                <wp:cNvGraphicFramePr/>
                <a:graphic xmlns:a="http://schemas.openxmlformats.org/drawingml/2006/main">
                  <a:graphicData uri="http://schemas.microsoft.com/office/word/2010/wordprocessingGroup">
                    <wpg:wgp>
                      <wpg:cNvGrpSpPr/>
                      <wpg:grpSpPr>
                        <a:xfrm>
                          <a:off x="0" y="0"/>
                          <a:ext cx="2978785" cy="1800413"/>
                          <a:chOff x="0" y="0"/>
                          <a:chExt cx="2978785" cy="1800413"/>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785" cy="1035685"/>
                          </a:xfrm>
                          <a:prstGeom prst="rect">
                            <a:avLst/>
                          </a:prstGeom>
                          <a:noFill/>
                          <a:ln>
                            <a:noFill/>
                          </a:ln>
                        </pic:spPr>
                      </pic:pic>
                      <wpg:grpSp>
                        <wpg:cNvPr id="17" name="Group 17"/>
                        <wpg:cNvGrpSpPr/>
                        <wpg:grpSpPr>
                          <a:xfrm>
                            <a:off x="375314" y="1166884"/>
                            <a:ext cx="2129051" cy="633529"/>
                            <a:chOff x="0" y="0"/>
                            <a:chExt cx="3419475" cy="533400"/>
                          </a:xfrm>
                        </wpg:grpSpPr>
                        <wps:wsp>
                          <wps:cNvPr id="18" name="Straight Connector 18"/>
                          <wps:cNvCnPr/>
                          <wps:spPr>
                            <a:xfrm>
                              <a:off x="3409950" y="66675"/>
                              <a:ext cx="0" cy="4667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H="1">
                              <a:off x="0" y="533400"/>
                              <a:ext cx="34194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V="1">
                              <a:off x="0" y="0"/>
                              <a:ext cx="0" cy="533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B9A5819" id="Group 451" o:spid="_x0000_s1026" style="position:absolute;margin-left:134.3pt;margin-top:1.15pt;width:234.55pt;height:141.75pt;z-index:-251650048" coordsize="29787,18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29787;height:10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kiu/CAAAA2wAAAA8AAABkcnMvZG93bnJldi54bWxET01rwkAQvRf8D8sI3pqNtRSJWUUEa+mh&#10;aaMI3obsmIRkZ0N2q8m/7xYKvc3jfU66GUwrbtS72rKCeRSDIC6srrlUcDruH5cgnEfW2FomBSM5&#10;2KwnDykm2t75i265L0UIYZeggsr7LpHSFRUZdJHtiAN3tb1BH2BfSt3jPYSbVj7F8Ys0WHNoqLCj&#10;XUVFk38bBTL7oK15Pej8vODxfSGbz+zSKDWbDtsVCE+D/xf/ud90mP8Mv7+EA+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JIrvwgAAANsAAAAPAAAAAAAAAAAAAAAAAJ8C&#10;AABkcnMvZG93bnJldi54bWxQSwUGAAAAAAQABAD3AAAAjgMAAAAA&#10;">
                  <v:imagedata r:id="rId13" o:title=""/>
                  <v:path arrowok="t"/>
                </v:shape>
                <v:group id="Group 17" o:spid="_x0000_s1028" style="position:absolute;left:3753;top:11668;width:21290;height:6336" coordsize="34194,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29" style="position:absolute;visibility:visible;mso-wrap-style:square" from="34099,666" to="34099,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IsYAAADbAAAADwAAAGRycy9kb3ducmV2LnhtbESPQWvCQBCF7wX/wzJCb3VjD0VSVxFR&#10;UIRKjbT1NmTHJJidTbNbE/vrO4eCtxnem/e+mc57V6srtaHybGA8SkAR595WXBg4ZuunCagQkS3W&#10;nsnAjQLMZ4OHKabWd/xO10MslIRwSNFAGWOTah3ykhyGkW+IRTv71mGUtS20bbGTcFfr5yR50Q4r&#10;loYSG1qWlF8OP85A9/Gdve2S7af9WmWb0+n2u6/HmTGPw37xCipSH+/m/+uNFXyBlV9kAD3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WfiLGAAAA2wAAAA8AAAAAAAAA&#10;AAAAAAAAoQIAAGRycy9kb3ducmV2LnhtbFBLBQYAAAAABAAEAPkAAACUAwAAAAA=&#10;" strokecolor="black [3200]" strokeweight="1.5pt">
                    <v:stroke joinstyle="miter"/>
                  </v:line>
                  <v:line id="Straight Connector 19" o:spid="_x0000_s1030" style="position:absolute;flip:x;visibility:visible;mso-wrap-style:square" from="0,5334" to="3419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Z+cIAAADbAAAADwAAAGRycy9kb3ducmV2LnhtbERPTWsCMRC9F/ofwhR6KZrYg9bVKCoI&#10;nqTu9uJt2Iy7i5vJsoma+uubguBtHu9z5stoW3Gl3jeONYyGCgRx6UzDlYafYjv4AuEDssHWMWn4&#10;JQ/LxevLHDPjbnygax4qkULYZ6ihDqHLpPRlTRb90HXEiTu53mJIsK+k6fGWwm0rP5UaS4sNp4Ya&#10;O9rUVJ7zi9Uw/Y7n3X5U5Irv65U6Tu4f0RRav7/F1QxEoBie4od7Z9L8Kfz/kg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pZ+cIAAADbAAAADwAAAAAAAAAAAAAA&#10;AAChAgAAZHJzL2Rvd25yZXYueG1sUEsFBgAAAAAEAAQA+QAAAJADAAAAAA==&#10;" strokecolor="black [3200]" strokeweight="1.5pt">
                    <v:stroke joinstyle="miter"/>
                  </v:line>
                  <v:shape id="Straight Arrow Connector 20" o:spid="_x0000_s1031" type="#_x0000_t32" style="position:absolute;width:0;height:5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2ql8IAAADbAAAADwAAAGRycy9kb3ducmV2LnhtbESPwYrCQAyG7wu+wxBhb+tUFxapjiKC&#10;IIgHu/sAoRPbYidTO1Hbt98cFvYY/vxfvqy3Q2jNk/rURHYwn2VgiMvoG64c/HwfPpZgkiB7bCOT&#10;g5ESbDeTtzXmPr74Qs9CKqMQTjk6qEW63NpU1hQwzWJHrNk19gFFx76yvseXwkNrF1n2ZQM2rBdq&#10;7GhfU3krHkE1zpfDeD7e7o9TM0r7udwXMh+de58OuxUYoUH+l//aR+9gofb6iwL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2ql8IAAADbAAAADwAAAAAAAAAAAAAA&#10;AAChAgAAZHJzL2Rvd25yZXYueG1sUEsFBgAAAAAEAAQA+QAAAJADAAAAAA==&#10;" strokecolor="black [3200]" strokeweight="1.5pt">
                    <v:stroke endarrow="block" joinstyle="miter"/>
                  </v:shape>
                </v:group>
              </v:group>
            </w:pict>
          </mc:Fallback>
        </mc:AlternateContent>
      </w:r>
    </w:p>
    <w:p w:rsidR="00477775" w:rsidRPr="000E332D" w:rsidRDefault="00477775" w:rsidP="00477775">
      <w:pPr>
        <w:pStyle w:val="ListParagraph"/>
        <w:tabs>
          <w:tab w:val="left" w:pos="993"/>
        </w:tabs>
        <w:spacing w:line="240" w:lineRule="auto"/>
        <w:ind w:left="993"/>
        <w:jc w:val="center"/>
        <w:rPr>
          <w:rFonts w:cstheme="minorHAnsi"/>
          <w:color w:val="FF0000"/>
          <w:sz w:val="24"/>
          <w:szCs w:val="24"/>
        </w:rPr>
      </w:pPr>
    </w:p>
    <w:p w:rsidR="00477775" w:rsidRPr="000E332D" w:rsidRDefault="00477775" w:rsidP="00477775">
      <w:pPr>
        <w:tabs>
          <w:tab w:val="left" w:pos="993"/>
        </w:tabs>
        <w:spacing w:line="240" w:lineRule="auto"/>
        <w:jc w:val="both"/>
        <w:rPr>
          <w:rFonts w:cstheme="minorHAnsi"/>
          <w:b/>
          <w:color w:val="000000" w:themeColor="text1"/>
          <w:sz w:val="24"/>
          <w:szCs w:val="24"/>
        </w:rPr>
      </w:pPr>
    </w:p>
    <w:p w:rsidR="00477775" w:rsidRDefault="00477775" w:rsidP="00477775">
      <w:pPr>
        <w:tabs>
          <w:tab w:val="left" w:pos="1276"/>
        </w:tabs>
        <w:spacing w:line="240" w:lineRule="auto"/>
        <w:jc w:val="both"/>
        <w:rPr>
          <w:rFonts w:cstheme="minorHAnsi"/>
          <w:b/>
          <w:color w:val="000000" w:themeColor="text1"/>
          <w:sz w:val="24"/>
          <w:szCs w:val="24"/>
        </w:rPr>
      </w:pPr>
      <w:r>
        <w:rPr>
          <w:rFonts w:cstheme="minorHAnsi"/>
          <w:b/>
          <w:color w:val="000000" w:themeColor="text1"/>
          <w:sz w:val="24"/>
          <w:szCs w:val="24"/>
        </w:rPr>
        <w:tab/>
      </w:r>
    </w:p>
    <w:p w:rsidR="00477775" w:rsidRPr="000E332D" w:rsidRDefault="00477775" w:rsidP="00477775">
      <w:pPr>
        <w:tabs>
          <w:tab w:val="left" w:pos="1276"/>
        </w:tabs>
        <w:spacing w:line="240" w:lineRule="auto"/>
        <w:jc w:val="both"/>
        <w:rPr>
          <w:rFonts w:cstheme="minorHAnsi"/>
          <w:b/>
          <w:color w:val="000000" w:themeColor="text1"/>
          <w:sz w:val="24"/>
          <w:szCs w:val="24"/>
        </w:rPr>
      </w:pPr>
      <w:r>
        <w:rPr>
          <w:rFonts w:cstheme="minorHAnsi"/>
          <w:b/>
          <w:color w:val="000000" w:themeColor="text1"/>
          <w:sz w:val="24"/>
          <w:szCs w:val="24"/>
        </w:rPr>
        <w:tab/>
      </w:r>
      <w:r w:rsidR="00ED19E4">
        <w:rPr>
          <w:rFonts w:cstheme="minorHAnsi"/>
          <w:b/>
          <w:color w:val="000000" w:themeColor="text1"/>
          <w:sz w:val="24"/>
          <w:szCs w:val="24"/>
        </w:rPr>
        <w:tab/>
      </w:r>
      <w:r w:rsidR="00ED19E4">
        <w:rPr>
          <w:rFonts w:cstheme="minorHAnsi"/>
          <w:b/>
          <w:color w:val="000000" w:themeColor="text1"/>
          <w:sz w:val="24"/>
          <w:szCs w:val="24"/>
        </w:rPr>
        <w:tab/>
      </w:r>
      <w:r w:rsidR="00ED19E4">
        <w:rPr>
          <w:rFonts w:cstheme="minorHAnsi"/>
          <w:b/>
          <w:color w:val="000000" w:themeColor="text1"/>
          <w:sz w:val="24"/>
          <w:szCs w:val="24"/>
        </w:rPr>
        <w:tab/>
        <w:t xml:space="preserve">    </w:t>
      </w:r>
      <w:r>
        <w:rPr>
          <w:rFonts w:cstheme="minorHAnsi"/>
          <w:b/>
          <w:color w:val="000000" w:themeColor="text1"/>
          <w:sz w:val="24"/>
          <w:szCs w:val="24"/>
        </w:rPr>
        <w:t xml:space="preserve">User </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 xml:space="preserve">          </w:t>
      </w:r>
      <w:r w:rsidR="00ED19E4">
        <w:rPr>
          <w:rFonts w:cstheme="minorHAnsi"/>
          <w:b/>
          <w:color w:val="000000" w:themeColor="text1"/>
          <w:sz w:val="24"/>
          <w:szCs w:val="24"/>
        </w:rPr>
        <w:tab/>
      </w:r>
      <w:r w:rsidR="00ED19E4">
        <w:rPr>
          <w:rFonts w:cstheme="minorHAnsi"/>
          <w:b/>
          <w:color w:val="000000" w:themeColor="text1"/>
          <w:sz w:val="24"/>
          <w:szCs w:val="24"/>
        </w:rPr>
        <w:tab/>
      </w:r>
      <w:r w:rsidR="00ED19E4">
        <w:rPr>
          <w:rFonts w:cstheme="minorHAnsi"/>
          <w:b/>
          <w:color w:val="000000" w:themeColor="text1"/>
          <w:sz w:val="24"/>
          <w:szCs w:val="24"/>
        </w:rPr>
        <w:tab/>
      </w:r>
      <w:r>
        <w:rPr>
          <w:rFonts w:cstheme="minorHAnsi"/>
          <w:b/>
          <w:color w:val="000000" w:themeColor="text1"/>
          <w:sz w:val="24"/>
          <w:szCs w:val="24"/>
        </w:rPr>
        <w:t>Smartphone</w:t>
      </w:r>
      <w:r>
        <w:rPr>
          <w:rFonts w:cstheme="minorHAnsi"/>
          <w:b/>
          <w:color w:val="000000" w:themeColor="text1"/>
          <w:sz w:val="24"/>
          <w:szCs w:val="24"/>
        </w:rPr>
        <w:tab/>
      </w:r>
      <w:r>
        <w:rPr>
          <w:rFonts w:cstheme="minorHAnsi"/>
          <w:b/>
          <w:color w:val="000000" w:themeColor="text1"/>
          <w:sz w:val="24"/>
          <w:szCs w:val="24"/>
        </w:rPr>
        <w:tab/>
      </w:r>
    </w:p>
    <w:p w:rsidR="00477775" w:rsidRDefault="00477775" w:rsidP="00477775">
      <w:pPr>
        <w:tabs>
          <w:tab w:val="left" w:pos="993"/>
        </w:tabs>
        <w:spacing w:line="240" w:lineRule="auto"/>
        <w:ind w:left="426"/>
        <w:jc w:val="both"/>
        <w:rPr>
          <w:rFonts w:cstheme="minorHAnsi"/>
          <w:color w:val="000000" w:themeColor="text1"/>
          <w:sz w:val="24"/>
          <w:szCs w:val="24"/>
        </w:rPr>
      </w:pPr>
    </w:p>
    <w:p w:rsidR="00477775" w:rsidRDefault="00477775" w:rsidP="00477775">
      <w:pPr>
        <w:tabs>
          <w:tab w:val="left" w:pos="993"/>
        </w:tabs>
        <w:spacing w:line="240" w:lineRule="auto"/>
        <w:ind w:left="426"/>
        <w:jc w:val="both"/>
        <w:rPr>
          <w:rFonts w:cstheme="minorHAnsi"/>
          <w:color w:val="000000" w:themeColor="text1"/>
          <w:sz w:val="24"/>
          <w:szCs w:val="24"/>
        </w:rPr>
      </w:pPr>
    </w:p>
    <w:p w:rsidR="00477775" w:rsidRDefault="00477775" w:rsidP="00477775">
      <w:pPr>
        <w:tabs>
          <w:tab w:val="left" w:pos="993"/>
        </w:tabs>
        <w:spacing w:line="240" w:lineRule="auto"/>
        <w:ind w:left="426"/>
        <w:jc w:val="both"/>
        <w:rPr>
          <w:rFonts w:cstheme="minorHAnsi"/>
          <w:color w:val="000000" w:themeColor="text1"/>
          <w:sz w:val="24"/>
          <w:szCs w:val="24"/>
        </w:rPr>
      </w:pPr>
      <w:r>
        <w:rPr>
          <w:noProof/>
        </w:rPr>
        <mc:AlternateContent>
          <mc:Choice Requires="wps">
            <w:drawing>
              <wp:anchor distT="0" distB="0" distL="114300" distR="114300" simplePos="0" relativeHeight="251669504" behindDoc="1" locked="0" layoutInCell="1" allowOverlap="1" wp14:anchorId="375849F5" wp14:editId="511A03B6">
                <wp:simplePos x="0" y="0"/>
                <wp:positionH relativeFrom="column">
                  <wp:posOffset>462915</wp:posOffset>
                </wp:positionH>
                <wp:positionV relativeFrom="paragraph">
                  <wp:posOffset>8890</wp:posOffset>
                </wp:positionV>
                <wp:extent cx="5019675" cy="635"/>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rsidR="00736410" w:rsidRPr="002C724B" w:rsidRDefault="00736410" w:rsidP="00477775">
                            <w:pPr>
                              <w:pStyle w:val="Caption"/>
                              <w:jc w:val="center"/>
                              <w:rPr>
                                <w:rFonts w:cstheme="minorHAnsi"/>
                                <w:i w:val="0"/>
                                <w:noProof/>
                                <w:color w:val="auto"/>
                                <w:sz w:val="22"/>
                                <w:szCs w:val="22"/>
                              </w:rPr>
                            </w:pPr>
                            <w:bookmarkStart w:id="4" w:name="_Toc485282070"/>
                            <w:r w:rsidRPr="002C724B">
                              <w:rPr>
                                <w:i w:val="0"/>
                                <w:color w:val="auto"/>
                                <w:sz w:val="22"/>
                                <w:szCs w:val="22"/>
                              </w:rPr>
                              <w:t xml:space="preserve">Gambar </w:t>
                            </w:r>
                            <w:r>
                              <w:rPr>
                                <w:i w:val="0"/>
                                <w:color w:val="auto"/>
                                <w:sz w:val="22"/>
                                <w:szCs w:val="22"/>
                              </w:rPr>
                              <w:fldChar w:fldCharType="begin"/>
                            </w:r>
                            <w:r>
                              <w:rPr>
                                <w:i w:val="0"/>
                                <w:color w:val="auto"/>
                                <w:sz w:val="22"/>
                                <w:szCs w:val="22"/>
                              </w:rPr>
                              <w:instrText xml:space="preserve"> STYLEREF 1 \s </w:instrText>
                            </w:r>
                            <w:r>
                              <w:rPr>
                                <w:i w:val="0"/>
                                <w:color w:val="auto"/>
                                <w:sz w:val="22"/>
                                <w:szCs w:val="22"/>
                              </w:rPr>
                              <w:fldChar w:fldCharType="separate"/>
                            </w:r>
                            <w:r>
                              <w:rPr>
                                <w:i w:val="0"/>
                                <w:noProof/>
                                <w:color w:val="auto"/>
                                <w:sz w:val="22"/>
                                <w:szCs w:val="22"/>
                              </w:rPr>
                              <w:t>3</w:t>
                            </w:r>
                            <w:r>
                              <w:rPr>
                                <w:i w:val="0"/>
                                <w:color w:val="auto"/>
                                <w:sz w:val="22"/>
                                <w:szCs w:val="22"/>
                              </w:rPr>
                              <w:fldChar w:fldCharType="end"/>
                            </w:r>
                            <w:r>
                              <w:rPr>
                                <w:i w:val="0"/>
                                <w:color w:val="auto"/>
                                <w:sz w:val="22"/>
                                <w:szCs w:val="22"/>
                              </w:rPr>
                              <w:noBreakHyphen/>
                            </w:r>
                            <w:r>
                              <w:rPr>
                                <w:i w:val="0"/>
                                <w:color w:val="auto"/>
                                <w:sz w:val="22"/>
                                <w:szCs w:val="22"/>
                              </w:rPr>
                              <w:fldChar w:fldCharType="begin"/>
                            </w:r>
                            <w:r>
                              <w:rPr>
                                <w:i w:val="0"/>
                                <w:color w:val="auto"/>
                                <w:sz w:val="22"/>
                                <w:szCs w:val="22"/>
                              </w:rPr>
                              <w:instrText xml:space="preserve"> SEQ Gambar \* ARABIC \s 1 </w:instrText>
                            </w:r>
                            <w:r>
                              <w:rPr>
                                <w:i w:val="0"/>
                                <w:color w:val="auto"/>
                                <w:sz w:val="22"/>
                                <w:szCs w:val="22"/>
                              </w:rPr>
                              <w:fldChar w:fldCharType="separate"/>
                            </w:r>
                            <w:r>
                              <w:rPr>
                                <w:i w:val="0"/>
                                <w:noProof/>
                                <w:color w:val="auto"/>
                                <w:sz w:val="22"/>
                                <w:szCs w:val="22"/>
                              </w:rPr>
                              <w:t>1</w:t>
                            </w:r>
                            <w:r>
                              <w:rPr>
                                <w:i w:val="0"/>
                                <w:color w:val="auto"/>
                                <w:sz w:val="22"/>
                                <w:szCs w:val="22"/>
                              </w:rPr>
                              <w:fldChar w:fldCharType="end"/>
                            </w:r>
                            <w:r w:rsidRPr="002C724B">
                              <w:rPr>
                                <w:i w:val="0"/>
                                <w:color w:val="auto"/>
                                <w:sz w:val="22"/>
                                <w:szCs w:val="22"/>
                              </w:rPr>
                              <w:t xml:space="preserve"> Arsitektur Sistem Aplikasi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849F5" id="Text Box 25" o:spid="_x0000_s1030" type="#_x0000_t202" style="position:absolute;left:0;text-align:left;margin-left:36.45pt;margin-top:.7pt;width:39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" stroked="f">
                <v:textbox style="mso-fit-shape-to-text:t" inset="0,0,0,0">
                  <w:txbxContent>
                    <w:p w:rsidR="00736410" w:rsidRPr="002C724B" w:rsidRDefault="00736410" w:rsidP="00477775">
                      <w:pPr>
                        <w:pStyle w:val="Caption"/>
                        <w:jc w:val="center"/>
                        <w:rPr>
                          <w:rFonts w:cstheme="minorHAnsi"/>
                          <w:i w:val="0"/>
                          <w:noProof/>
                          <w:color w:val="auto"/>
                          <w:sz w:val="22"/>
                          <w:szCs w:val="22"/>
                        </w:rPr>
                      </w:pPr>
                      <w:bookmarkStart w:id="5" w:name="_Toc485282070"/>
                      <w:r w:rsidRPr="002C724B">
                        <w:rPr>
                          <w:i w:val="0"/>
                          <w:color w:val="auto"/>
                          <w:sz w:val="22"/>
                          <w:szCs w:val="22"/>
                        </w:rPr>
                        <w:t xml:space="preserve">Gambar </w:t>
                      </w:r>
                      <w:r>
                        <w:rPr>
                          <w:i w:val="0"/>
                          <w:color w:val="auto"/>
                          <w:sz w:val="22"/>
                          <w:szCs w:val="22"/>
                        </w:rPr>
                        <w:fldChar w:fldCharType="begin"/>
                      </w:r>
                      <w:r>
                        <w:rPr>
                          <w:i w:val="0"/>
                          <w:color w:val="auto"/>
                          <w:sz w:val="22"/>
                          <w:szCs w:val="22"/>
                        </w:rPr>
                        <w:instrText xml:space="preserve"> STYLEREF 1 \s </w:instrText>
                      </w:r>
                      <w:r>
                        <w:rPr>
                          <w:i w:val="0"/>
                          <w:color w:val="auto"/>
                          <w:sz w:val="22"/>
                          <w:szCs w:val="22"/>
                        </w:rPr>
                        <w:fldChar w:fldCharType="separate"/>
                      </w:r>
                      <w:r>
                        <w:rPr>
                          <w:i w:val="0"/>
                          <w:noProof/>
                          <w:color w:val="auto"/>
                          <w:sz w:val="22"/>
                          <w:szCs w:val="22"/>
                        </w:rPr>
                        <w:t>3</w:t>
                      </w:r>
                      <w:r>
                        <w:rPr>
                          <w:i w:val="0"/>
                          <w:color w:val="auto"/>
                          <w:sz w:val="22"/>
                          <w:szCs w:val="22"/>
                        </w:rPr>
                        <w:fldChar w:fldCharType="end"/>
                      </w:r>
                      <w:r>
                        <w:rPr>
                          <w:i w:val="0"/>
                          <w:color w:val="auto"/>
                          <w:sz w:val="22"/>
                          <w:szCs w:val="22"/>
                        </w:rPr>
                        <w:noBreakHyphen/>
                      </w:r>
                      <w:r>
                        <w:rPr>
                          <w:i w:val="0"/>
                          <w:color w:val="auto"/>
                          <w:sz w:val="22"/>
                          <w:szCs w:val="22"/>
                        </w:rPr>
                        <w:fldChar w:fldCharType="begin"/>
                      </w:r>
                      <w:r>
                        <w:rPr>
                          <w:i w:val="0"/>
                          <w:color w:val="auto"/>
                          <w:sz w:val="22"/>
                          <w:szCs w:val="22"/>
                        </w:rPr>
                        <w:instrText xml:space="preserve"> SEQ Gambar \* ARABIC \s 1 </w:instrText>
                      </w:r>
                      <w:r>
                        <w:rPr>
                          <w:i w:val="0"/>
                          <w:color w:val="auto"/>
                          <w:sz w:val="22"/>
                          <w:szCs w:val="22"/>
                        </w:rPr>
                        <w:fldChar w:fldCharType="separate"/>
                      </w:r>
                      <w:r>
                        <w:rPr>
                          <w:i w:val="0"/>
                          <w:noProof/>
                          <w:color w:val="auto"/>
                          <w:sz w:val="22"/>
                          <w:szCs w:val="22"/>
                        </w:rPr>
                        <w:t>1</w:t>
                      </w:r>
                      <w:r>
                        <w:rPr>
                          <w:i w:val="0"/>
                          <w:color w:val="auto"/>
                          <w:sz w:val="22"/>
                          <w:szCs w:val="22"/>
                        </w:rPr>
                        <w:fldChar w:fldCharType="end"/>
                      </w:r>
                      <w:r w:rsidRPr="002C724B">
                        <w:rPr>
                          <w:i w:val="0"/>
                          <w:color w:val="auto"/>
                          <w:sz w:val="22"/>
                          <w:szCs w:val="22"/>
                        </w:rPr>
                        <w:t xml:space="preserve"> Arsitektur Sistem Aplikasi</w:t>
                      </w:r>
                      <w:bookmarkEnd w:id="5"/>
                    </w:p>
                  </w:txbxContent>
                </v:textbox>
              </v:shape>
            </w:pict>
          </mc:Fallback>
        </mc:AlternateContent>
      </w:r>
    </w:p>
    <w:p w:rsidR="00477775" w:rsidRDefault="00477775" w:rsidP="00477775">
      <w:pPr>
        <w:tabs>
          <w:tab w:val="left" w:pos="993"/>
        </w:tabs>
        <w:spacing w:line="240" w:lineRule="auto"/>
        <w:jc w:val="both"/>
        <w:rPr>
          <w:rFonts w:cstheme="minorHAnsi"/>
          <w:color w:val="000000" w:themeColor="text1"/>
          <w:sz w:val="24"/>
          <w:szCs w:val="24"/>
        </w:rPr>
      </w:pPr>
    </w:p>
    <w:p w:rsidR="004D72F0" w:rsidRDefault="00477775" w:rsidP="004D72F0">
      <w:pPr>
        <w:tabs>
          <w:tab w:val="left" w:pos="993"/>
        </w:tabs>
        <w:spacing w:line="240" w:lineRule="auto"/>
        <w:jc w:val="both"/>
        <w:rPr>
          <w:rFonts w:cstheme="minorHAnsi"/>
          <w:color w:val="000000" w:themeColor="text1"/>
          <w:sz w:val="24"/>
          <w:szCs w:val="24"/>
        </w:rPr>
      </w:pPr>
      <w:proofErr w:type="spellStart"/>
      <w:r>
        <w:rPr>
          <w:rFonts w:cstheme="minorHAnsi"/>
          <w:color w:val="000000" w:themeColor="text1"/>
          <w:sz w:val="24"/>
          <w:szCs w:val="24"/>
        </w:rPr>
        <w:t>Berdasarkan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gambar</w:t>
      </w:r>
      <w:proofErr w:type="spellEnd"/>
      <w:r>
        <w:rPr>
          <w:rFonts w:cstheme="minorHAnsi"/>
          <w:color w:val="000000" w:themeColor="text1"/>
          <w:sz w:val="24"/>
          <w:szCs w:val="24"/>
        </w:rPr>
        <w:t xml:space="preserve"> 3-1 </w:t>
      </w:r>
      <w:proofErr w:type="spellStart"/>
      <w:r w:rsidRPr="005A5660">
        <w:rPr>
          <w:rFonts w:cstheme="minorHAnsi"/>
          <w:color w:val="000000" w:themeColor="text1"/>
          <w:sz w:val="24"/>
          <w:szCs w:val="24"/>
        </w:rPr>
        <w:t>arsitektur</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sistem</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apl</w:t>
      </w:r>
      <w:r>
        <w:rPr>
          <w:rFonts w:cstheme="minorHAnsi"/>
          <w:color w:val="000000" w:themeColor="text1"/>
          <w:sz w:val="24"/>
          <w:szCs w:val="24"/>
        </w:rPr>
        <w:t>ikasi</w:t>
      </w:r>
      <w:proofErr w:type="spellEnd"/>
      <w:r>
        <w:rPr>
          <w:rFonts w:cstheme="minorHAnsi"/>
          <w:color w:val="000000" w:themeColor="text1"/>
          <w:sz w:val="24"/>
          <w:szCs w:val="24"/>
        </w:rPr>
        <w:t xml:space="preserve"> Al-</w:t>
      </w:r>
      <w:proofErr w:type="spellStart"/>
      <w:r>
        <w:rPr>
          <w:rFonts w:cstheme="minorHAnsi"/>
          <w:color w:val="000000" w:themeColor="text1"/>
          <w:sz w:val="24"/>
          <w:szCs w:val="24"/>
        </w:rPr>
        <w:t>Mavi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yaitu</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terdiri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dari</w:t>
      </w:r>
      <w:proofErr w:type="spellEnd"/>
      <w:r>
        <w:rPr>
          <w:rFonts w:cstheme="minorHAnsi"/>
          <w:color w:val="000000" w:themeColor="text1"/>
          <w:sz w:val="24"/>
          <w:szCs w:val="24"/>
        </w:rPr>
        <w:t xml:space="preserve"> </w:t>
      </w:r>
      <w:r w:rsidRPr="00C635F0">
        <w:rPr>
          <w:rFonts w:cstheme="minorHAnsi"/>
          <w:i/>
          <w:color w:val="000000" w:themeColor="text1"/>
          <w:sz w:val="24"/>
          <w:szCs w:val="24"/>
        </w:rPr>
        <w:t>user</w:t>
      </w:r>
      <w:r>
        <w:rPr>
          <w:rFonts w:cstheme="minorHAnsi"/>
          <w:color w:val="000000" w:themeColor="text1"/>
          <w:sz w:val="24"/>
          <w:szCs w:val="24"/>
        </w:rPr>
        <w:t xml:space="preserve">, </w:t>
      </w:r>
      <w:r w:rsidRPr="005A5660">
        <w:rPr>
          <w:rFonts w:cstheme="minorHAnsi"/>
          <w:i/>
          <w:color w:val="000000" w:themeColor="text1"/>
          <w:sz w:val="24"/>
          <w:szCs w:val="24"/>
        </w:rPr>
        <w:t>smartphone</w:t>
      </w:r>
      <w:r w:rsidRPr="005A5660">
        <w:rPr>
          <w:rFonts w:cstheme="minorHAnsi"/>
          <w:color w:val="000000" w:themeColor="text1"/>
          <w:sz w:val="24"/>
          <w:szCs w:val="24"/>
        </w:rPr>
        <w:t xml:space="preserve"> </w:t>
      </w:r>
      <w:r>
        <w:rPr>
          <w:rFonts w:cstheme="minorHAnsi"/>
          <w:color w:val="000000" w:themeColor="text1"/>
          <w:sz w:val="24"/>
          <w:szCs w:val="24"/>
        </w:rPr>
        <w:t xml:space="preserve">yang </w:t>
      </w:r>
      <w:proofErr w:type="spellStart"/>
      <w:r>
        <w:rPr>
          <w:rFonts w:cstheme="minorHAnsi"/>
          <w:color w:val="000000" w:themeColor="text1"/>
          <w:sz w:val="24"/>
          <w:szCs w:val="24"/>
        </w:rPr>
        <w:t>telah</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terinstall</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aplikasi</w:t>
      </w:r>
      <w:proofErr w:type="spellEnd"/>
      <w:r>
        <w:rPr>
          <w:rFonts w:cstheme="minorHAnsi"/>
          <w:color w:val="000000" w:themeColor="text1"/>
          <w:sz w:val="24"/>
          <w:szCs w:val="24"/>
        </w:rPr>
        <w:t xml:space="preserve"> Al-</w:t>
      </w:r>
      <w:proofErr w:type="spellStart"/>
      <w:r>
        <w:rPr>
          <w:rFonts w:cstheme="minorHAnsi"/>
          <w:color w:val="000000" w:themeColor="text1"/>
          <w:sz w:val="24"/>
          <w:szCs w:val="24"/>
        </w:rPr>
        <w:t>Mavi</w:t>
      </w:r>
      <w:proofErr w:type="spellEnd"/>
      <w:r>
        <w:rPr>
          <w:rFonts w:cstheme="minorHAnsi"/>
          <w:color w:val="000000" w:themeColor="text1"/>
          <w:sz w:val="24"/>
          <w:szCs w:val="24"/>
        </w:rPr>
        <w:t xml:space="preserve"> dan </w:t>
      </w:r>
      <w:r w:rsidRPr="00B14288">
        <w:rPr>
          <w:rFonts w:cstheme="minorHAnsi"/>
          <w:i/>
          <w:color w:val="000000" w:themeColor="text1"/>
          <w:sz w:val="24"/>
          <w:szCs w:val="24"/>
        </w:rPr>
        <w:t>Google Cloud Speech Recognition.</w:t>
      </w:r>
      <w:r w:rsidRPr="005A5660">
        <w:rPr>
          <w:rFonts w:cstheme="minorHAnsi"/>
          <w:color w:val="000000" w:themeColor="text1"/>
          <w:sz w:val="24"/>
          <w:szCs w:val="24"/>
        </w:rPr>
        <w:t xml:space="preserve"> </w:t>
      </w:r>
      <w:proofErr w:type="spellStart"/>
      <w:r>
        <w:rPr>
          <w:rFonts w:cstheme="minorHAnsi"/>
          <w:color w:val="000000" w:themeColor="text1"/>
          <w:sz w:val="24"/>
          <w:szCs w:val="24"/>
        </w:rPr>
        <w:t>D</w:t>
      </w:r>
      <w:r w:rsidRPr="005A5660">
        <w:rPr>
          <w:rFonts w:cstheme="minorHAnsi"/>
          <w:color w:val="000000" w:themeColor="text1"/>
          <w:sz w:val="24"/>
          <w:szCs w:val="24"/>
        </w:rPr>
        <w:t>imana</w:t>
      </w:r>
      <w:proofErr w:type="spellEnd"/>
      <w:r w:rsidRPr="005A5660">
        <w:rPr>
          <w:rFonts w:cstheme="minorHAnsi"/>
          <w:color w:val="000000" w:themeColor="text1"/>
          <w:sz w:val="24"/>
          <w:szCs w:val="24"/>
        </w:rPr>
        <w:t xml:space="preserve"> user </w:t>
      </w:r>
      <w:proofErr w:type="spellStart"/>
      <w:r w:rsidRPr="005A5660">
        <w:rPr>
          <w:rFonts w:cstheme="minorHAnsi"/>
          <w:color w:val="000000" w:themeColor="text1"/>
          <w:sz w:val="24"/>
          <w:szCs w:val="24"/>
        </w:rPr>
        <w:t>akan</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menggunakan</w:t>
      </w:r>
      <w:proofErr w:type="spellEnd"/>
      <w:r w:rsidRPr="005A5660">
        <w:rPr>
          <w:rFonts w:cstheme="minorHAnsi"/>
          <w:color w:val="000000" w:themeColor="text1"/>
          <w:sz w:val="24"/>
          <w:szCs w:val="24"/>
        </w:rPr>
        <w:t xml:space="preserve"> </w:t>
      </w:r>
      <w:r w:rsidRPr="005A5660">
        <w:rPr>
          <w:rFonts w:cstheme="minorHAnsi"/>
          <w:i/>
          <w:color w:val="000000" w:themeColor="text1"/>
          <w:sz w:val="24"/>
          <w:szCs w:val="24"/>
        </w:rPr>
        <w:t>smartphone</w:t>
      </w:r>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untuk</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menjalankan</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aplikasi</w:t>
      </w:r>
      <w:proofErr w:type="spellEnd"/>
      <w:r w:rsidRPr="005A5660">
        <w:rPr>
          <w:rFonts w:cstheme="minorHAnsi"/>
          <w:color w:val="000000" w:themeColor="text1"/>
          <w:sz w:val="24"/>
          <w:szCs w:val="24"/>
        </w:rPr>
        <w:t xml:space="preserve"> Al-</w:t>
      </w:r>
      <w:proofErr w:type="spellStart"/>
      <w:r w:rsidRPr="005A5660">
        <w:rPr>
          <w:rFonts w:cstheme="minorHAnsi"/>
          <w:color w:val="000000" w:themeColor="text1"/>
          <w:sz w:val="24"/>
          <w:szCs w:val="24"/>
        </w:rPr>
        <w:t>Mavi</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aplikasi</w:t>
      </w:r>
      <w:proofErr w:type="spellEnd"/>
      <w:r w:rsidRPr="005A5660">
        <w:rPr>
          <w:rFonts w:cstheme="minorHAnsi"/>
          <w:color w:val="000000" w:themeColor="text1"/>
          <w:sz w:val="24"/>
          <w:szCs w:val="24"/>
        </w:rPr>
        <w:t xml:space="preserve"> Al-</w:t>
      </w:r>
      <w:proofErr w:type="spellStart"/>
      <w:r w:rsidRPr="005A5660">
        <w:rPr>
          <w:rFonts w:cstheme="minorHAnsi"/>
          <w:color w:val="000000" w:themeColor="text1"/>
          <w:sz w:val="24"/>
          <w:szCs w:val="24"/>
        </w:rPr>
        <w:t>Mavi</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memanfaatkan</w:t>
      </w:r>
      <w:proofErr w:type="spellEnd"/>
      <w:r w:rsidRPr="005A5660">
        <w:rPr>
          <w:rFonts w:cstheme="minorHAnsi"/>
          <w:color w:val="000000" w:themeColor="text1"/>
          <w:sz w:val="24"/>
          <w:szCs w:val="24"/>
        </w:rPr>
        <w:t xml:space="preserve"> plugin </w:t>
      </w:r>
      <w:r>
        <w:rPr>
          <w:rFonts w:cstheme="minorHAnsi"/>
          <w:i/>
          <w:color w:val="000000" w:themeColor="text1"/>
          <w:sz w:val="24"/>
          <w:szCs w:val="24"/>
        </w:rPr>
        <w:t>Google Cloud Speech Recognition</w:t>
      </w:r>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guna</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mendeteksi</w:t>
      </w:r>
      <w:proofErr w:type="spellEnd"/>
      <w:r w:rsidRPr="005A5660">
        <w:rPr>
          <w:rFonts w:cstheme="minorHAnsi"/>
          <w:color w:val="000000" w:themeColor="text1"/>
          <w:sz w:val="24"/>
          <w:szCs w:val="24"/>
        </w:rPr>
        <w:t xml:space="preserve"> </w:t>
      </w:r>
      <w:proofErr w:type="spellStart"/>
      <w:r>
        <w:rPr>
          <w:rFonts w:cstheme="minorHAnsi"/>
          <w:color w:val="000000" w:themeColor="text1"/>
          <w:sz w:val="24"/>
          <w:szCs w:val="24"/>
        </w:rPr>
        <w:t>inputan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suara</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untuk</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mencari</w:t>
      </w:r>
      <w:proofErr w:type="spellEnd"/>
      <w:r w:rsidRPr="005A5660">
        <w:rPr>
          <w:rFonts w:cstheme="minorHAnsi"/>
          <w:color w:val="000000" w:themeColor="text1"/>
          <w:sz w:val="24"/>
          <w:szCs w:val="24"/>
        </w:rPr>
        <w:t xml:space="preserve"> surah </w:t>
      </w:r>
      <w:proofErr w:type="spellStart"/>
      <w:r w:rsidRPr="005A5660">
        <w:rPr>
          <w:rFonts w:cstheme="minorHAnsi"/>
          <w:color w:val="000000" w:themeColor="text1"/>
          <w:sz w:val="24"/>
          <w:szCs w:val="24"/>
        </w:rPr>
        <w:t>serta</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untuk</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membandingkan</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lafal</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hafalan</w:t>
      </w:r>
      <w:proofErr w:type="spellEnd"/>
      <w:r w:rsidRPr="005A5660">
        <w:rPr>
          <w:rFonts w:cstheme="minorHAnsi"/>
          <w:color w:val="000000" w:themeColor="text1"/>
          <w:sz w:val="24"/>
          <w:szCs w:val="24"/>
        </w:rPr>
        <w:t xml:space="preserve"> </w:t>
      </w:r>
      <w:proofErr w:type="spellStart"/>
      <w:r w:rsidRPr="005A5660">
        <w:rPr>
          <w:rFonts w:cstheme="minorHAnsi"/>
          <w:color w:val="000000" w:themeColor="text1"/>
          <w:sz w:val="24"/>
          <w:szCs w:val="24"/>
        </w:rPr>
        <w:t>pengguna</w:t>
      </w:r>
      <w:proofErr w:type="spellEnd"/>
      <w:r>
        <w:rPr>
          <w:rFonts w:cstheme="minorHAnsi"/>
          <w:color w:val="000000" w:themeColor="text1"/>
          <w:sz w:val="24"/>
          <w:szCs w:val="24"/>
        </w:rPr>
        <w:t xml:space="preserve"> yang </w:t>
      </w:r>
      <w:proofErr w:type="spellStart"/>
      <w:r>
        <w:rPr>
          <w:rFonts w:cstheme="minorHAnsi"/>
          <w:color w:val="000000" w:themeColor="text1"/>
          <w:sz w:val="24"/>
          <w:szCs w:val="24"/>
        </w:rPr>
        <w:t>hasilnya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akan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ditampilkan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atau</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dikembalikan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untuk</w:t>
      </w:r>
      <w:proofErr w:type="spellEnd"/>
      <w:r>
        <w:rPr>
          <w:rFonts w:cstheme="minorHAnsi"/>
          <w:color w:val="000000" w:themeColor="text1"/>
          <w:sz w:val="24"/>
          <w:szCs w:val="24"/>
        </w:rPr>
        <w:t xml:space="preserve"> </w:t>
      </w:r>
      <w:r w:rsidRPr="00C635F0">
        <w:rPr>
          <w:rFonts w:cstheme="minorHAnsi"/>
          <w:i/>
          <w:color w:val="000000" w:themeColor="text1"/>
          <w:sz w:val="24"/>
          <w:szCs w:val="24"/>
        </w:rPr>
        <w:t>user</w:t>
      </w:r>
      <w:r w:rsidRPr="005A5660">
        <w:rPr>
          <w:rFonts w:cstheme="minorHAnsi"/>
          <w:color w:val="000000" w:themeColor="text1"/>
          <w:sz w:val="24"/>
          <w:szCs w:val="24"/>
        </w:rPr>
        <w:t>.</w:t>
      </w:r>
      <w:bookmarkStart w:id="6" w:name="_Toc485294031"/>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D72F0" w:rsidRDefault="004D72F0" w:rsidP="004D72F0">
      <w:pPr>
        <w:tabs>
          <w:tab w:val="left" w:pos="993"/>
        </w:tabs>
        <w:spacing w:line="240" w:lineRule="auto"/>
        <w:jc w:val="both"/>
        <w:rPr>
          <w:rFonts w:cstheme="minorHAnsi"/>
          <w:color w:val="000000" w:themeColor="text1"/>
          <w:sz w:val="24"/>
          <w:szCs w:val="24"/>
        </w:rPr>
      </w:pPr>
    </w:p>
    <w:p w:rsidR="00477775" w:rsidRPr="004D72F0" w:rsidRDefault="00477775" w:rsidP="002A4032">
      <w:pPr>
        <w:pStyle w:val="ListParagraph"/>
        <w:numPr>
          <w:ilvl w:val="0"/>
          <w:numId w:val="29"/>
        </w:numPr>
        <w:tabs>
          <w:tab w:val="left" w:pos="993"/>
        </w:tabs>
        <w:spacing w:line="240" w:lineRule="auto"/>
        <w:jc w:val="both"/>
        <w:rPr>
          <w:rFonts w:cstheme="minorHAnsi"/>
          <w:color w:val="000000" w:themeColor="text1"/>
          <w:sz w:val="24"/>
          <w:szCs w:val="24"/>
        </w:rPr>
      </w:pPr>
      <w:proofErr w:type="spellStart"/>
      <w:r w:rsidRPr="004D72F0">
        <w:rPr>
          <w:rFonts w:cstheme="minorHAnsi"/>
          <w:b/>
          <w:sz w:val="28"/>
          <w:szCs w:val="28"/>
        </w:rPr>
        <w:t>Spesifikasi</w:t>
      </w:r>
      <w:proofErr w:type="spellEnd"/>
      <w:r w:rsidRPr="004D72F0">
        <w:rPr>
          <w:rFonts w:cstheme="minorHAnsi"/>
          <w:b/>
          <w:sz w:val="28"/>
          <w:szCs w:val="28"/>
        </w:rPr>
        <w:t xml:space="preserve"> </w:t>
      </w:r>
      <w:proofErr w:type="spellStart"/>
      <w:r w:rsidRPr="004D72F0">
        <w:rPr>
          <w:rFonts w:cstheme="minorHAnsi"/>
          <w:b/>
          <w:sz w:val="28"/>
          <w:szCs w:val="28"/>
        </w:rPr>
        <w:t>Perangkat</w:t>
      </w:r>
      <w:bookmarkEnd w:id="6"/>
      <w:proofErr w:type="spellEnd"/>
    </w:p>
    <w:p w:rsidR="00477775" w:rsidRDefault="00477775" w:rsidP="00477775">
      <w:pPr>
        <w:pStyle w:val="ListParagraph"/>
        <w:spacing w:line="240" w:lineRule="auto"/>
        <w:ind w:left="0"/>
        <w:jc w:val="both"/>
        <w:rPr>
          <w:rFonts w:cstheme="minorHAnsi"/>
          <w:color w:val="000000" w:themeColor="text1"/>
          <w:sz w:val="24"/>
          <w:szCs w:val="24"/>
        </w:rPr>
      </w:pPr>
      <w:proofErr w:type="spellStart"/>
      <w:r w:rsidRPr="000E332D">
        <w:rPr>
          <w:rFonts w:cstheme="minorHAnsi"/>
          <w:color w:val="000000" w:themeColor="text1"/>
          <w:sz w:val="24"/>
          <w:szCs w:val="24"/>
        </w:rPr>
        <w:t>Dalam</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membangun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Aplikasi</w:t>
      </w:r>
      <w:proofErr w:type="spellEnd"/>
      <w:r w:rsidRPr="000E332D">
        <w:rPr>
          <w:rFonts w:cstheme="minorHAnsi"/>
          <w:color w:val="000000" w:themeColor="text1"/>
          <w:sz w:val="24"/>
          <w:szCs w:val="24"/>
        </w:rPr>
        <w:t xml:space="preserve"> </w:t>
      </w:r>
      <w:proofErr w:type="spellStart"/>
      <w:r w:rsidR="002A0729">
        <w:rPr>
          <w:rFonts w:cstheme="minorHAnsi"/>
          <w:color w:val="000000" w:themeColor="text1"/>
          <w:sz w:val="24"/>
          <w:szCs w:val="24"/>
        </w:rPr>
        <w:t>pencatatan</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ibadah</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Jago</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Sholat</w:t>
      </w:r>
      <w:proofErr w:type="spellEnd"/>
      <w:r w:rsidR="002A0729">
        <w:rPr>
          <w:rFonts w:cstheme="minorHAnsi"/>
          <w:color w:val="000000" w:themeColor="text1"/>
          <w:sz w:val="24"/>
          <w:szCs w:val="24"/>
        </w:rPr>
        <w:t xml:space="preserve"> </w:t>
      </w:r>
      <w:proofErr w:type="spellStart"/>
      <w:r w:rsidRPr="000E332D">
        <w:rPr>
          <w:rFonts w:cstheme="minorHAnsi"/>
          <w:color w:val="000000" w:themeColor="text1"/>
          <w:sz w:val="24"/>
          <w:szCs w:val="24"/>
        </w:rPr>
        <w:t>mencakup</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kebutuhan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perangkat</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luna</w:t>
      </w:r>
      <w:r>
        <w:rPr>
          <w:rFonts w:cstheme="minorHAnsi"/>
          <w:color w:val="000000" w:themeColor="text1"/>
          <w:sz w:val="24"/>
          <w:szCs w:val="24"/>
        </w:rPr>
        <w:t>k</w:t>
      </w:r>
      <w:proofErr w:type="spellEnd"/>
      <w:r>
        <w:rPr>
          <w:rFonts w:cstheme="minorHAnsi"/>
          <w:color w:val="000000" w:themeColor="text1"/>
          <w:sz w:val="24"/>
          <w:szCs w:val="24"/>
        </w:rPr>
        <w:t xml:space="preserve"> dan </w:t>
      </w:r>
      <w:proofErr w:type="spellStart"/>
      <w:r>
        <w:rPr>
          <w:rFonts w:cstheme="minorHAnsi"/>
          <w:color w:val="000000" w:themeColor="text1"/>
          <w:sz w:val="24"/>
          <w:szCs w:val="24"/>
        </w:rPr>
        <w:t>kebutuhan</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perangkat</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keras</w:t>
      </w:r>
      <w:proofErr w:type="spellEnd"/>
      <w:r>
        <w:rPr>
          <w:rFonts w:cstheme="minorHAnsi"/>
          <w:color w:val="000000" w:themeColor="text1"/>
          <w:sz w:val="24"/>
          <w:szCs w:val="24"/>
        </w:rPr>
        <w:t>.</w:t>
      </w:r>
    </w:p>
    <w:p w:rsidR="00477775" w:rsidRPr="00591A28" w:rsidRDefault="00477775" w:rsidP="00477775">
      <w:pPr>
        <w:pStyle w:val="ListParagraph"/>
        <w:spacing w:line="240" w:lineRule="auto"/>
        <w:ind w:left="0"/>
        <w:jc w:val="both"/>
        <w:rPr>
          <w:rFonts w:cstheme="minorHAnsi"/>
          <w:color w:val="000000" w:themeColor="text1"/>
          <w:sz w:val="24"/>
          <w:szCs w:val="24"/>
        </w:rPr>
      </w:pPr>
      <w:proofErr w:type="spellStart"/>
      <w:r w:rsidRPr="00591A28">
        <w:rPr>
          <w:rFonts w:cstheme="minorHAnsi"/>
          <w:color w:val="000000" w:themeColor="text1"/>
          <w:sz w:val="24"/>
          <w:szCs w:val="24"/>
        </w:rPr>
        <w:t>Berikut</w:t>
      </w:r>
      <w:proofErr w:type="spellEnd"/>
      <w:r>
        <w:rPr>
          <w:rFonts w:cstheme="minorHAnsi"/>
          <w:color w:val="000000" w:themeColor="text1"/>
          <w:sz w:val="24"/>
          <w:szCs w:val="24"/>
        </w:rPr>
        <w:t xml:space="preserve"> </w:t>
      </w:r>
      <w:proofErr w:type="spellStart"/>
      <w:r w:rsidRPr="00591A28">
        <w:rPr>
          <w:rFonts w:cstheme="minorHAnsi"/>
          <w:color w:val="000000" w:themeColor="text1"/>
          <w:sz w:val="24"/>
          <w:szCs w:val="24"/>
        </w:rPr>
        <w:t>Tabel</w:t>
      </w:r>
      <w:proofErr w:type="spellEnd"/>
      <w:r w:rsidRPr="00591A28">
        <w:rPr>
          <w:rFonts w:cstheme="minorHAnsi"/>
          <w:color w:val="000000" w:themeColor="text1"/>
          <w:sz w:val="24"/>
          <w:szCs w:val="24"/>
        </w:rPr>
        <w:t xml:space="preserve"> 3-1 </w:t>
      </w:r>
      <w:proofErr w:type="spellStart"/>
      <w:r w:rsidRPr="00591A28">
        <w:rPr>
          <w:rFonts w:cstheme="minorHAnsi"/>
          <w:color w:val="000000" w:themeColor="text1"/>
          <w:sz w:val="24"/>
          <w:szCs w:val="24"/>
        </w:rPr>
        <w:t>untuk</w:t>
      </w:r>
      <w:proofErr w:type="spellEnd"/>
      <w:r w:rsidRPr="00591A28">
        <w:rPr>
          <w:rFonts w:cstheme="minorHAnsi"/>
          <w:color w:val="000000" w:themeColor="text1"/>
          <w:sz w:val="24"/>
          <w:szCs w:val="24"/>
        </w:rPr>
        <w:t xml:space="preserve"> </w:t>
      </w:r>
      <w:proofErr w:type="spellStart"/>
      <w:r w:rsidRPr="00591A28">
        <w:rPr>
          <w:rFonts w:cstheme="minorHAnsi"/>
          <w:color w:val="000000" w:themeColor="text1"/>
          <w:sz w:val="24"/>
          <w:szCs w:val="24"/>
        </w:rPr>
        <w:t>kebutuhan</w:t>
      </w:r>
      <w:proofErr w:type="spellEnd"/>
      <w:r w:rsidRPr="00591A28">
        <w:rPr>
          <w:rFonts w:cstheme="minorHAnsi"/>
          <w:color w:val="000000" w:themeColor="text1"/>
          <w:sz w:val="24"/>
          <w:szCs w:val="24"/>
        </w:rPr>
        <w:t xml:space="preserve"> </w:t>
      </w:r>
      <w:proofErr w:type="spellStart"/>
      <w:r w:rsidRPr="00591A28">
        <w:rPr>
          <w:rFonts w:cstheme="minorHAnsi"/>
          <w:color w:val="000000" w:themeColor="text1"/>
          <w:sz w:val="24"/>
          <w:szCs w:val="24"/>
        </w:rPr>
        <w:t>perangkat</w:t>
      </w:r>
      <w:proofErr w:type="spellEnd"/>
      <w:r w:rsidRPr="00591A28">
        <w:rPr>
          <w:rFonts w:cstheme="minorHAnsi"/>
          <w:color w:val="000000" w:themeColor="text1"/>
          <w:sz w:val="24"/>
          <w:szCs w:val="24"/>
        </w:rPr>
        <w:t xml:space="preserve"> </w:t>
      </w:r>
      <w:proofErr w:type="spellStart"/>
      <w:r w:rsidRPr="00591A28">
        <w:rPr>
          <w:rFonts w:cstheme="minorHAnsi"/>
          <w:color w:val="000000" w:themeColor="text1"/>
          <w:sz w:val="24"/>
          <w:szCs w:val="24"/>
        </w:rPr>
        <w:t>lunak</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yaitu</w:t>
      </w:r>
      <w:proofErr w:type="spellEnd"/>
      <w:r w:rsidRPr="00591A28">
        <w:rPr>
          <w:rFonts w:cstheme="minorHAnsi"/>
          <w:color w:val="000000" w:themeColor="text1"/>
          <w:sz w:val="24"/>
          <w:szCs w:val="24"/>
        </w:rPr>
        <w:t>:</w:t>
      </w:r>
    </w:p>
    <w:p w:rsidR="00477775" w:rsidRPr="00673D38" w:rsidRDefault="00477775" w:rsidP="00477775">
      <w:pPr>
        <w:pStyle w:val="Caption"/>
        <w:keepNext/>
        <w:jc w:val="center"/>
        <w:rPr>
          <w:i w:val="0"/>
          <w:color w:val="auto"/>
          <w:sz w:val="22"/>
          <w:szCs w:val="22"/>
        </w:rPr>
      </w:pPr>
      <w:r w:rsidRPr="00673D38">
        <w:rPr>
          <w:i w:val="0"/>
          <w:color w:val="auto"/>
          <w:sz w:val="22"/>
          <w:szCs w:val="22"/>
        </w:rPr>
        <w:t xml:space="preserve">Tabel </w:t>
      </w:r>
      <w:r>
        <w:rPr>
          <w:i w:val="0"/>
          <w:color w:val="auto"/>
          <w:sz w:val="22"/>
          <w:szCs w:val="22"/>
        </w:rPr>
        <w:fldChar w:fldCharType="begin"/>
      </w:r>
      <w:r>
        <w:rPr>
          <w:i w:val="0"/>
          <w:color w:val="auto"/>
          <w:sz w:val="22"/>
          <w:szCs w:val="22"/>
        </w:rPr>
        <w:instrText xml:space="preserve"> STYLEREF 1 \s </w:instrText>
      </w:r>
      <w:r>
        <w:rPr>
          <w:i w:val="0"/>
          <w:color w:val="auto"/>
          <w:sz w:val="22"/>
          <w:szCs w:val="22"/>
        </w:rPr>
        <w:fldChar w:fldCharType="separate"/>
      </w:r>
      <w:r>
        <w:rPr>
          <w:i w:val="0"/>
          <w:noProof/>
          <w:color w:val="auto"/>
          <w:sz w:val="22"/>
          <w:szCs w:val="22"/>
        </w:rPr>
        <w:t>3</w:t>
      </w:r>
      <w:r>
        <w:rPr>
          <w:i w:val="0"/>
          <w:color w:val="auto"/>
          <w:sz w:val="22"/>
          <w:szCs w:val="22"/>
        </w:rPr>
        <w:fldChar w:fldCharType="end"/>
      </w:r>
      <w:r>
        <w:rPr>
          <w:i w:val="0"/>
          <w:color w:val="auto"/>
          <w:sz w:val="22"/>
          <w:szCs w:val="22"/>
        </w:rPr>
        <w:noBreakHyphen/>
      </w:r>
      <w:r>
        <w:rPr>
          <w:i w:val="0"/>
          <w:color w:val="auto"/>
          <w:sz w:val="22"/>
          <w:szCs w:val="22"/>
        </w:rPr>
        <w:fldChar w:fldCharType="begin"/>
      </w:r>
      <w:r>
        <w:rPr>
          <w:i w:val="0"/>
          <w:color w:val="auto"/>
          <w:sz w:val="22"/>
          <w:szCs w:val="22"/>
        </w:rPr>
        <w:instrText xml:space="preserve"> SEQ Tabel \* ARABIC \s 1 </w:instrText>
      </w:r>
      <w:r>
        <w:rPr>
          <w:i w:val="0"/>
          <w:color w:val="auto"/>
          <w:sz w:val="22"/>
          <w:szCs w:val="22"/>
        </w:rPr>
        <w:fldChar w:fldCharType="separate"/>
      </w:r>
      <w:r>
        <w:rPr>
          <w:i w:val="0"/>
          <w:noProof/>
          <w:color w:val="auto"/>
          <w:sz w:val="22"/>
          <w:szCs w:val="22"/>
        </w:rPr>
        <w:t>1</w:t>
      </w:r>
      <w:r>
        <w:rPr>
          <w:i w:val="0"/>
          <w:color w:val="auto"/>
          <w:sz w:val="22"/>
          <w:szCs w:val="22"/>
        </w:rPr>
        <w:fldChar w:fldCharType="end"/>
      </w:r>
      <w:r w:rsidRPr="00673D38">
        <w:rPr>
          <w:i w:val="0"/>
          <w:color w:val="auto"/>
          <w:sz w:val="22"/>
          <w:szCs w:val="22"/>
        </w:rPr>
        <w:t xml:space="preserve"> Spesifikasi Perangkat Lunak</w:t>
      </w:r>
    </w:p>
    <w:tbl>
      <w:tblPr>
        <w:tblW w:w="8322" w:type="dxa"/>
        <w:tblInd w:w="993" w:type="dxa"/>
        <w:tblLook w:val="04A0" w:firstRow="1" w:lastRow="0" w:firstColumn="1" w:lastColumn="0" w:noHBand="0" w:noVBand="1"/>
      </w:tblPr>
      <w:tblGrid>
        <w:gridCol w:w="1081"/>
        <w:gridCol w:w="3402"/>
        <w:gridCol w:w="3839"/>
      </w:tblGrid>
      <w:tr w:rsidR="00477775" w:rsidRPr="000E332D" w:rsidTr="00477775">
        <w:tc>
          <w:tcPr>
            <w:tcW w:w="1081"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r w:rsidRPr="000E332D">
              <w:rPr>
                <w:rFonts w:cstheme="minorHAnsi"/>
                <w:color w:val="FFFFFF" w:themeColor="background1"/>
                <w:sz w:val="24"/>
                <w:szCs w:val="24"/>
              </w:rPr>
              <w:t>No</w:t>
            </w:r>
          </w:p>
        </w:tc>
        <w:tc>
          <w:tcPr>
            <w:tcW w:w="3402"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proofErr w:type="spellStart"/>
            <w:r w:rsidRPr="000E332D">
              <w:rPr>
                <w:rFonts w:cstheme="minorHAnsi"/>
                <w:color w:val="FFFFFF" w:themeColor="background1"/>
                <w:sz w:val="24"/>
                <w:szCs w:val="24"/>
              </w:rPr>
              <w:t>Perangkat</w:t>
            </w:r>
            <w:proofErr w:type="spellEnd"/>
            <w:r w:rsidRPr="000E332D">
              <w:rPr>
                <w:rFonts w:cstheme="minorHAnsi"/>
                <w:color w:val="FFFFFF" w:themeColor="background1"/>
                <w:sz w:val="24"/>
                <w:szCs w:val="24"/>
              </w:rPr>
              <w:t xml:space="preserve"> </w:t>
            </w:r>
            <w:proofErr w:type="spellStart"/>
            <w:r w:rsidRPr="000E332D">
              <w:rPr>
                <w:rFonts w:cstheme="minorHAnsi"/>
                <w:color w:val="FFFFFF" w:themeColor="background1"/>
                <w:sz w:val="24"/>
                <w:szCs w:val="24"/>
              </w:rPr>
              <w:t>Lunak</w:t>
            </w:r>
            <w:proofErr w:type="spellEnd"/>
          </w:p>
        </w:tc>
        <w:tc>
          <w:tcPr>
            <w:tcW w:w="3839"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proofErr w:type="spellStart"/>
            <w:r w:rsidRPr="000E332D">
              <w:rPr>
                <w:rFonts w:cstheme="minorHAnsi"/>
                <w:color w:val="FFFFFF" w:themeColor="background1"/>
                <w:sz w:val="24"/>
                <w:szCs w:val="24"/>
              </w:rPr>
              <w:t>Versi</w:t>
            </w:r>
            <w:proofErr w:type="spellEnd"/>
            <w:r w:rsidRPr="000E332D">
              <w:rPr>
                <w:rFonts w:cstheme="minorHAnsi"/>
                <w:color w:val="FFFFFF" w:themeColor="background1"/>
                <w:sz w:val="24"/>
                <w:szCs w:val="24"/>
              </w:rPr>
              <w:t xml:space="preserve"> </w:t>
            </w:r>
            <w:proofErr w:type="spellStart"/>
            <w:r w:rsidRPr="000E332D">
              <w:rPr>
                <w:rFonts w:cstheme="minorHAnsi"/>
                <w:color w:val="FFFFFF" w:themeColor="background1"/>
                <w:sz w:val="24"/>
                <w:szCs w:val="24"/>
              </w:rPr>
              <w:t>Perangkat</w:t>
            </w:r>
            <w:proofErr w:type="spellEnd"/>
            <w:r w:rsidRPr="000E332D">
              <w:rPr>
                <w:rFonts w:cstheme="minorHAnsi"/>
                <w:color w:val="FFFFFF" w:themeColor="background1"/>
                <w:sz w:val="24"/>
                <w:szCs w:val="24"/>
              </w:rPr>
              <w:t xml:space="preserve"> </w:t>
            </w:r>
            <w:proofErr w:type="spellStart"/>
            <w:r w:rsidRPr="000E332D">
              <w:rPr>
                <w:rFonts w:cstheme="minorHAnsi"/>
                <w:color w:val="FFFFFF" w:themeColor="background1"/>
                <w:sz w:val="24"/>
                <w:szCs w:val="24"/>
              </w:rPr>
              <w:t>Lunak</w:t>
            </w:r>
            <w:proofErr w:type="spellEnd"/>
          </w:p>
        </w:tc>
      </w:tr>
      <w:tr w:rsidR="00477775" w:rsidRPr="000E332D" w:rsidTr="00477775">
        <w:tc>
          <w:tcPr>
            <w:tcW w:w="1081" w:type="dxa"/>
            <w:vAlign w:val="center"/>
          </w:tcPr>
          <w:p w:rsidR="00477775" w:rsidRPr="00B15953" w:rsidRDefault="00477775" w:rsidP="002A4032">
            <w:pPr>
              <w:pStyle w:val="ListParagraph"/>
              <w:numPr>
                <w:ilvl w:val="0"/>
                <w:numId w:val="24"/>
              </w:numPr>
              <w:ind w:left="514"/>
              <w:rPr>
                <w:rFonts w:cstheme="minorHAnsi"/>
                <w:sz w:val="24"/>
                <w:szCs w:val="24"/>
              </w:rPr>
            </w:pPr>
          </w:p>
        </w:tc>
        <w:tc>
          <w:tcPr>
            <w:tcW w:w="3402" w:type="dxa"/>
            <w:vAlign w:val="center"/>
          </w:tcPr>
          <w:p w:rsidR="00477775" w:rsidRPr="000E332D" w:rsidRDefault="00ED19E4" w:rsidP="00477775">
            <w:pPr>
              <w:pStyle w:val="ListParagraph"/>
              <w:tabs>
                <w:tab w:val="left" w:pos="993"/>
              </w:tabs>
              <w:ind w:left="0"/>
              <w:rPr>
                <w:rFonts w:cstheme="minorHAnsi"/>
                <w:sz w:val="24"/>
                <w:szCs w:val="24"/>
              </w:rPr>
            </w:pPr>
            <w:proofErr w:type="spellStart"/>
            <w:r>
              <w:rPr>
                <w:rFonts w:cstheme="minorHAnsi"/>
                <w:sz w:val="24"/>
                <w:szCs w:val="24"/>
              </w:rPr>
              <w:t>Sistem</w:t>
            </w:r>
            <w:proofErr w:type="spellEnd"/>
            <w:r>
              <w:rPr>
                <w:rFonts w:cstheme="minorHAnsi"/>
                <w:sz w:val="24"/>
                <w:szCs w:val="24"/>
              </w:rPr>
              <w:t xml:space="preserve"> </w:t>
            </w:r>
            <w:proofErr w:type="spellStart"/>
            <w:r>
              <w:rPr>
                <w:rFonts w:cstheme="minorHAnsi"/>
                <w:sz w:val="24"/>
                <w:szCs w:val="24"/>
              </w:rPr>
              <w:t>operasi</w:t>
            </w:r>
            <w:proofErr w:type="spellEnd"/>
          </w:p>
        </w:tc>
        <w:tc>
          <w:tcPr>
            <w:tcW w:w="3839" w:type="dxa"/>
            <w:vAlign w:val="center"/>
          </w:tcPr>
          <w:p w:rsidR="00477775" w:rsidRPr="000E332D" w:rsidRDefault="00ED19E4" w:rsidP="00477775">
            <w:pPr>
              <w:pStyle w:val="ListParagraph"/>
              <w:tabs>
                <w:tab w:val="left" w:pos="993"/>
              </w:tabs>
              <w:ind w:left="0"/>
              <w:rPr>
                <w:rFonts w:cstheme="minorHAnsi"/>
                <w:sz w:val="24"/>
                <w:szCs w:val="24"/>
              </w:rPr>
            </w:pPr>
            <w:r>
              <w:rPr>
                <w:rFonts w:cstheme="minorHAnsi"/>
                <w:sz w:val="24"/>
                <w:szCs w:val="24"/>
              </w:rPr>
              <w:t>Android 5.0 (lollipop)</w:t>
            </w:r>
          </w:p>
        </w:tc>
      </w:tr>
      <w:tr w:rsidR="00477775" w:rsidRPr="000E332D" w:rsidTr="00477775">
        <w:tc>
          <w:tcPr>
            <w:tcW w:w="1081" w:type="dxa"/>
            <w:vAlign w:val="center"/>
          </w:tcPr>
          <w:p w:rsidR="00477775" w:rsidRPr="00B15953" w:rsidRDefault="00477775" w:rsidP="002A4032">
            <w:pPr>
              <w:pStyle w:val="ListParagraph"/>
              <w:numPr>
                <w:ilvl w:val="0"/>
                <w:numId w:val="24"/>
              </w:numPr>
              <w:ind w:left="514"/>
              <w:rPr>
                <w:rFonts w:cstheme="minorHAnsi"/>
                <w:color w:val="000000" w:themeColor="text1"/>
                <w:sz w:val="24"/>
                <w:szCs w:val="24"/>
              </w:rPr>
            </w:pPr>
          </w:p>
        </w:tc>
        <w:tc>
          <w:tcPr>
            <w:tcW w:w="3402" w:type="dxa"/>
            <w:vAlign w:val="center"/>
          </w:tcPr>
          <w:p w:rsidR="00477775" w:rsidRPr="000E332D" w:rsidRDefault="00ED19E4" w:rsidP="00ED19E4">
            <w:pPr>
              <w:pStyle w:val="ListParagraph"/>
              <w:tabs>
                <w:tab w:val="left" w:pos="993"/>
              </w:tabs>
              <w:ind w:left="0"/>
              <w:rPr>
                <w:rFonts w:cstheme="minorHAnsi"/>
                <w:color w:val="000000" w:themeColor="text1"/>
                <w:sz w:val="24"/>
                <w:szCs w:val="24"/>
              </w:rPr>
            </w:pPr>
            <w:r>
              <w:rPr>
                <w:rFonts w:cstheme="minorHAnsi"/>
                <w:color w:val="000000" w:themeColor="text1"/>
                <w:sz w:val="24"/>
                <w:szCs w:val="24"/>
              </w:rPr>
              <w:t xml:space="preserve">Adobe Photoshop </w:t>
            </w:r>
          </w:p>
        </w:tc>
        <w:tc>
          <w:tcPr>
            <w:tcW w:w="3839" w:type="dxa"/>
            <w:vAlign w:val="center"/>
          </w:tcPr>
          <w:p w:rsidR="00477775" w:rsidRPr="000E332D" w:rsidRDefault="00ED19E4" w:rsidP="00477775">
            <w:pPr>
              <w:pStyle w:val="ListParagraph"/>
              <w:tabs>
                <w:tab w:val="left" w:pos="993"/>
              </w:tabs>
              <w:ind w:left="0"/>
              <w:rPr>
                <w:rFonts w:cstheme="minorHAnsi"/>
                <w:color w:val="000000" w:themeColor="text1"/>
                <w:sz w:val="24"/>
                <w:szCs w:val="24"/>
              </w:rPr>
            </w:pPr>
            <w:r>
              <w:rPr>
                <w:rFonts w:cstheme="minorHAnsi"/>
                <w:color w:val="000000" w:themeColor="text1"/>
                <w:sz w:val="24"/>
                <w:szCs w:val="24"/>
              </w:rPr>
              <w:t>CS 6</w:t>
            </w:r>
          </w:p>
        </w:tc>
      </w:tr>
      <w:tr w:rsidR="00477775" w:rsidRPr="000E332D" w:rsidTr="00477775">
        <w:tc>
          <w:tcPr>
            <w:tcW w:w="1081" w:type="dxa"/>
            <w:vAlign w:val="center"/>
          </w:tcPr>
          <w:p w:rsidR="00477775" w:rsidRPr="00D01143" w:rsidRDefault="00477775" w:rsidP="002A4032">
            <w:pPr>
              <w:pStyle w:val="ListParagraph"/>
              <w:numPr>
                <w:ilvl w:val="0"/>
                <w:numId w:val="23"/>
              </w:numPr>
              <w:ind w:left="454" w:hanging="284"/>
              <w:rPr>
                <w:rFonts w:cstheme="minorHAnsi"/>
                <w:color w:val="000000" w:themeColor="text1"/>
                <w:sz w:val="24"/>
                <w:szCs w:val="24"/>
              </w:rPr>
            </w:pPr>
          </w:p>
        </w:tc>
        <w:tc>
          <w:tcPr>
            <w:tcW w:w="3402" w:type="dxa"/>
            <w:vAlign w:val="center"/>
          </w:tcPr>
          <w:p w:rsidR="00477775" w:rsidRPr="000E332D" w:rsidRDefault="00477775" w:rsidP="00477775">
            <w:pPr>
              <w:pStyle w:val="ListParagraph"/>
              <w:tabs>
                <w:tab w:val="left" w:pos="993"/>
              </w:tabs>
              <w:ind w:left="0"/>
              <w:rPr>
                <w:rFonts w:cstheme="minorHAnsi"/>
                <w:i/>
                <w:color w:val="000000" w:themeColor="text1"/>
                <w:sz w:val="24"/>
                <w:szCs w:val="24"/>
              </w:rPr>
            </w:pPr>
            <w:r w:rsidRPr="000E332D">
              <w:rPr>
                <w:rFonts w:cstheme="minorHAnsi"/>
                <w:i/>
                <w:color w:val="000000" w:themeColor="text1"/>
                <w:sz w:val="24"/>
                <w:szCs w:val="24"/>
              </w:rPr>
              <w:t>Adobe Illustrator</w:t>
            </w:r>
            <w:r w:rsidR="00ED19E4">
              <w:rPr>
                <w:rFonts w:cstheme="minorHAnsi"/>
                <w:i/>
                <w:color w:val="000000" w:themeColor="text1"/>
                <w:sz w:val="24"/>
                <w:szCs w:val="24"/>
              </w:rPr>
              <w:t xml:space="preserve"> CS6</w:t>
            </w:r>
          </w:p>
        </w:tc>
        <w:tc>
          <w:tcPr>
            <w:tcW w:w="3839" w:type="dxa"/>
            <w:vAlign w:val="center"/>
          </w:tcPr>
          <w:p w:rsidR="00477775" w:rsidRPr="000E332D" w:rsidRDefault="00ED19E4" w:rsidP="00477775">
            <w:pPr>
              <w:pStyle w:val="ListParagraph"/>
              <w:tabs>
                <w:tab w:val="left" w:pos="993"/>
              </w:tabs>
              <w:ind w:left="0"/>
              <w:rPr>
                <w:rFonts w:cstheme="minorHAnsi"/>
                <w:color w:val="000000" w:themeColor="text1"/>
                <w:sz w:val="24"/>
                <w:szCs w:val="24"/>
              </w:rPr>
            </w:pPr>
            <w:r>
              <w:rPr>
                <w:rFonts w:cstheme="minorHAnsi"/>
                <w:color w:val="000000" w:themeColor="text1"/>
                <w:sz w:val="24"/>
                <w:szCs w:val="24"/>
              </w:rPr>
              <w:t>CS 6</w:t>
            </w:r>
          </w:p>
        </w:tc>
      </w:tr>
      <w:tr w:rsidR="00477775" w:rsidRPr="000E332D" w:rsidTr="00477775">
        <w:tc>
          <w:tcPr>
            <w:tcW w:w="1081" w:type="dxa"/>
            <w:vAlign w:val="center"/>
          </w:tcPr>
          <w:p w:rsidR="00477775" w:rsidRPr="000E332D" w:rsidRDefault="00477775" w:rsidP="002A4032">
            <w:pPr>
              <w:pStyle w:val="ListParagraph"/>
              <w:numPr>
                <w:ilvl w:val="0"/>
                <w:numId w:val="23"/>
              </w:numPr>
              <w:ind w:left="454" w:hanging="284"/>
              <w:rPr>
                <w:rFonts w:cstheme="minorHAnsi"/>
                <w:color w:val="000000" w:themeColor="text1"/>
                <w:sz w:val="24"/>
                <w:szCs w:val="24"/>
              </w:rPr>
            </w:pPr>
          </w:p>
        </w:tc>
        <w:tc>
          <w:tcPr>
            <w:tcW w:w="3402" w:type="dxa"/>
            <w:vAlign w:val="center"/>
          </w:tcPr>
          <w:p w:rsidR="00477775" w:rsidRPr="000E332D" w:rsidRDefault="00477775" w:rsidP="00477775">
            <w:pPr>
              <w:pStyle w:val="ListParagraph"/>
              <w:tabs>
                <w:tab w:val="left" w:pos="993"/>
              </w:tabs>
              <w:ind w:left="0"/>
              <w:rPr>
                <w:rFonts w:cstheme="minorHAnsi"/>
                <w:i/>
                <w:color w:val="000000" w:themeColor="text1"/>
                <w:sz w:val="24"/>
                <w:szCs w:val="24"/>
              </w:rPr>
            </w:pPr>
            <w:r w:rsidRPr="000E332D">
              <w:rPr>
                <w:rFonts w:cstheme="minorHAnsi"/>
                <w:i/>
                <w:color w:val="000000" w:themeColor="text1"/>
                <w:sz w:val="24"/>
                <w:szCs w:val="24"/>
              </w:rPr>
              <w:t>IBM Rational Software Architect</w:t>
            </w:r>
          </w:p>
        </w:tc>
        <w:tc>
          <w:tcPr>
            <w:tcW w:w="3839"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proofErr w:type="spellStart"/>
            <w:r w:rsidRPr="000E332D">
              <w:rPr>
                <w:rFonts w:cstheme="minorHAnsi"/>
                <w:color w:val="000000" w:themeColor="text1"/>
                <w:sz w:val="24"/>
                <w:szCs w:val="24"/>
              </w:rPr>
              <w:t>Versi</w:t>
            </w:r>
            <w:proofErr w:type="spellEnd"/>
            <w:r w:rsidRPr="000E332D">
              <w:rPr>
                <w:rFonts w:cstheme="minorHAnsi"/>
                <w:color w:val="000000" w:themeColor="text1"/>
                <w:sz w:val="24"/>
                <w:szCs w:val="24"/>
              </w:rPr>
              <w:t xml:space="preserve"> 8.0.4</w:t>
            </w:r>
          </w:p>
        </w:tc>
      </w:tr>
    </w:tbl>
    <w:p w:rsidR="00477775" w:rsidRPr="000E332D" w:rsidRDefault="00477775" w:rsidP="00477775">
      <w:pPr>
        <w:pStyle w:val="ListParagraph"/>
        <w:tabs>
          <w:tab w:val="left" w:pos="993"/>
        </w:tabs>
        <w:spacing w:line="240" w:lineRule="auto"/>
        <w:ind w:left="993"/>
        <w:jc w:val="center"/>
        <w:rPr>
          <w:rFonts w:cstheme="minorHAnsi"/>
          <w:color w:val="000000" w:themeColor="text1"/>
          <w:sz w:val="24"/>
          <w:szCs w:val="24"/>
        </w:rPr>
      </w:pPr>
    </w:p>
    <w:p w:rsidR="00477775" w:rsidRDefault="00477775" w:rsidP="00477775">
      <w:pPr>
        <w:pStyle w:val="Caption"/>
        <w:keepNext/>
        <w:jc w:val="both"/>
        <w:rPr>
          <w:rFonts w:cstheme="minorHAnsi"/>
          <w:i w:val="0"/>
          <w:color w:val="auto"/>
          <w:sz w:val="22"/>
          <w:szCs w:val="22"/>
        </w:rPr>
      </w:pPr>
      <w:bookmarkStart w:id="7" w:name="_Toc484640282"/>
      <w:bookmarkStart w:id="8" w:name="_Toc484691795"/>
      <w:r>
        <w:rPr>
          <w:rFonts w:cstheme="minorHAnsi"/>
          <w:i w:val="0"/>
          <w:color w:val="auto"/>
          <w:sz w:val="22"/>
          <w:szCs w:val="22"/>
        </w:rPr>
        <w:t xml:space="preserve">Berikut Tabel 3-2 untuk kebutuhan perangkat keras yang digunakan dalam membangun </w:t>
      </w:r>
      <w:r w:rsidR="002A0729" w:rsidRPr="000E332D">
        <w:rPr>
          <w:rFonts w:cstheme="minorHAnsi"/>
          <w:color w:val="000000" w:themeColor="text1"/>
          <w:sz w:val="24"/>
          <w:szCs w:val="24"/>
        </w:rPr>
        <w:t xml:space="preserve">Aplikasi </w:t>
      </w:r>
      <w:r w:rsidR="002A0729">
        <w:rPr>
          <w:rFonts w:cstheme="minorHAnsi"/>
          <w:color w:val="000000" w:themeColor="text1"/>
          <w:sz w:val="24"/>
          <w:szCs w:val="24"/>
        </w:rPr>
        <w:t>pencatatan ibadah Jago Sholat</w:t>
      </w:r>
      <w:r>
        <w:rPr>
          <w:rFonts w:cstheme="minorHAnsi"/>
          <w:i w:val="0"/>
          <w:color w:val="auto"/>
          <w:sz w:val="22"/>
          <w:szCs w:val="22"/>
        </w:rPr>
        <w:t>.</w:t>
      </w:r>
    </w:p>
    <w:bookmarkEnd w:id="7"/>
    <w:bookmarkEnd w:id="8"/>
    <w:p w:rsidR="00477775" w:rsidRPr="00A27A94" w:rsidRDefault="00477775" w:rsidP="00477775">
      <w:pPr>
        <w:pStyle w:val="Caption"/>
        <w:keepNext/>
        <w:jc w:val="center"/>
        <w:rPr>
          <w:i w:val="0"/>
          <w:color w:val="auto"/>
          <w:sz w:val="22"/>
          <w:szCs w:val="22"/>
        </w:rPr>
      </w:pPr>
      <w:r w:rsidRPr="00A27A94">
        <w:rPr>
          <w:i w:val="0"/>
          <w:color w:val="auto"/>
          <w:sz w:val="22"/>
          <w:szCs w:val="22"/>
        </w:rPr>
        <w:t xml:space="preserve">Tabel </w:t>
      </w:r>
      <w:r>
        <w:rPr>
          <w:i w:val="0"/>
          <w:color w:val="auto"/>
          <w:sz w:val="22"/>
          <w:szCs w:val="22"/>
        </w:rPr>
        <w:fldChar w:fldCharType="begin"/>
      </w:r>
      <w:r>
        <w:rPr>
          <w:i w:val="0"/>
          <w:color w:val="auto"/>
          <w:sz w:val="22"/>
          <w:szCs w:val="22"/>
        </w:rPr>
        <w:instrText xml:space="preserve"> STYLEREF 1 \s </w:instrText>
      </w:r>
      <w:r>
        <w:rPr>
          <w:i w:val="0"/>
          <w:color w:val="auto"/>
          <w:sz w:val="22"/>
          <w:szCs w:val="22"/>
        </w:rPr>
        <w:fldChar w:fldCharType="separate"/>
      </w:r>
      <w:r>
        <w:rPr>
          <w:i w:val="0"/>
          <w:noProof/>
          <w:color w:val="auto"/>
          <w:sz w:val="22"/>
          <w:szCs w:val="22"/>
        </w:rPr>
        <w:t>3</w:t>
      </w:r>
      <w:r>
        <w:rPr>
          <w:i w:val="0"/>
          <w:color w:val="auto"/>
          <w:sz w:val="22"/>
          <w:szCs w:val="22"/>
        </w:rPr>
        <w:fldChar w:fldCharType="end"/>
      </w:r>
      <w:r>
        <w:rPr>
          <w:i w:val="0"/>
          <w:color w:val="auto"/>
          <w:sz w:val="22"/>
          <w:szCs w:val="22"/>
        </w:rPr>
        <w:noBreakHyphen/>
      </w:r>
      <w:r>
        <w:rPr>
          <w:i w:val="0"/>
          <w:color w:val="auto"/>
          <w:sz w:val="22"/>
          <w:szCs w:val="22"/>
        </w:rPr>
        <w:fldChar w:fldCharType="begin"/>
      </w:r>
      <w:r>
        <w:rPr>
          <w:i w:val="0"/>
          <w:color w:val="auto"/>
          <w:sz w:val="22"/>
          <w:szCs w:val="22"/>
        </w:rPr>
        <w:instrText xml:space="preserve"> SEQ Tabel \* ARABIC \s 1 </w:instrText>
      </w:r>
      <w:r>
        <w:rPr>
          <w:i w:val="0"/>
          <w:color w:val="auto"/>
          <w:sz w:val="22"/>
          <w:szCs w:val="22"/>
        </w:rPr>
        <w:fldChar w:fldCharType="separate"/>
      </w:r>
      <w:r>
        <w:rPr>
          <w:i w:val="0"/>
          <w:noProof/>
          <w:color w:val="auto"/>
          <w:sz w:val="22"/>
          <w:szCs w:val="22"/>
        </w:rPr>
        <w:t>2</w:t>
      </w:r>
      <w:r>
        <w:rPr>
          <w:i w:val="0"/>
          <w:color w:val="auto"/>
          <w:sz w:val="22"/>
          <w:szCs w:val="22"/>
        </w:rPr>
        <w:fldChar w:fldCharType="end"/>
      </w:r>
      <w:r w:rsidRPr="00A27A94">
        <w:rPr>
          <w:i w:val="0"/>
          <w:color w:val="auto"/>
          <w:sz w:val="22"/>
          <w:szCs w:val="22"/>
        </w:rPr>
        <w:t xml:space="preserve"> Spesifikasi Perangkat Keras</w:t>
      </w:r>
    </w:p>
    <w:tbl>
      <w:tblPr>
        <w:tblW w:w="8074" w:type="dxa"/>
        <w:tblInd w:w="993" w:type="dxa"/>
        <w:tblLook w:val="04A0" w:firstRow="1" w:lastRow="0" w:firstColumn="1" w:lastColumn="0" w:noHBand="0" w:noVBand="1"/>
      </w:tblPr>
      <w:tblGrid>
        <w:gridCol w:w="845"/>
        <w:gridCol w:w="3166"/>
        <w:gridCol w:w="4063"/>
      </w:tblGrid>
      <w:tr w:rsidR="00477775" w:rsidRPr="000E332D" w:rsidTr="00477775">
        <w:tc>
          <w:tcPr>
            <w:tcW w:w="845"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r w:rsidRPr="000E332D">
              <w:rPr>
                <w:rFonts w:cstheme="minorHAnsi"/>
                <w:color w:val="FFFFFF" w:themeColor="background1"/>
                <w:sz w:val="24"/>
                <w:szCs w:val="24"/>
              </w:rPr>
              <w:t>No</w:t>
            </w:r>
          </w:p>
        </w:tc>
        <w:tc>
          <w:tcPr>
            <w:tcW w:w="3166"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proofErr w:type="spellStart"/>
            <w:r w:rsidRPr="000E332D">
              <w:rPr>
                <w:rFonts w:cstheme="minorHAnsi"/>
                <w:color w:val="FFFFFF" w:themeColor="background1"/>
                <w:sz w:val="24"/>
                <w:szCs w:val="24"/>
              </w:rPr>
              <w:t>Perangkat</w:t>
            </w:r>
            <w:proofErr w:type="spellEnd"/>
            <w:r w:rsidRPr="000E332D">
              <w:rPr>
                <w:rFonts w:cstheme="minorHAnsi"/>
                <w:color w:val="FFFFFF" w:themeColor="background1"/>
                <w:sz w:val="24"/>
                <w:szCs w:val="24"/>
              </w:rPr>
              <w:t xml:space="preserve"> </w:t>
            </w:r>
            <w:proofErr w:type="spellStart"/>
            <w:r w:rsidRPr="000E332D">
              <w:rPr>
                <w:rFonts w:cstheme="minorHAnsi"/>
                <w:color w:val="FFFFFF" w:themeColor="background1"/>
                <w:sz w:val="24"/>
                <w:szCs w:val="24"/>
              </w:rPr>
              <w:t>Keras</w:t>
            </w:r>
            <w:proofErr w:type="spellEnd"/>
          </w:p>
        </w:tc>
        <w:tc>
          <w:tcPr>
            <w:tcW w:w="4063" w:type="dxa"/>
            <w:shd w:val="clear" w:color="auto" w:fill="000000" w:themeFill="text1"/>
            <w:vAlign w:val="center"/>
          </w:tcPr>
          <w:p w:rsidR="00477775" w:rsidRPr="000E332D" w:rsidRDefault="00477775" w:rsidP="00477775">
            <w:pPr>
              <w:pStyle w:val="ListParagraph"/>
              <w:tabs>
                <w:tab w:val="left" w:pos="993"/>
              </w:tabs>
              <w:ind w:left="0"/>
              <w:rPr>
                <w:rFonts w:cstheme="minorHAnsi"/>
                <w:color w:val="FFFFFF" w:themeColor="background1"/>
                <w:sz w:val="24"/>
                <w:szCs w:val="24"/>
              </w:rPr>
            </w:pPr>
            <w:proofErr w:type="spellStart"/>
            <w:r w:rsidRPr="000E332D">
              <w:rPr>
                <w:rFonts w:cstheme="minorHAnsi"/>
                <w:color w:val="FFFFFF" w:themeColor="background1"/>
                <w:sz w:val="24"/>
                <w:szCs w:val="24"/>
              </w:rPr>
              <w:t>Keterangan</w:t>
            </w:r>
            <w:proofErr w:type="spellEnd"/>
          </w:p>
        </w:tc>
      </w:tr>
      <w:tr w:rsidR="00477775" w:rsidRPr="000E332D" w:rsidTr="00477775">
        <w:tc>
          <w:tcPr>
            <w:tcW w:w="845" w:type="dxa"/>
            <w:vAlign w:val="center"/>
          </w:tcPr>
          <w:p w:rsidR="00477775" w:rsidRPr="000E332D" w:rsidRDefault="00477775" w:rsidP="00477775">
            <w:pPr>
              <w:pStyle w:val="ListParagraph"/>
              <w:tabs>
                <w:tab w:val="left" w:pos="993"/>
              </w:tabs>
              <w:ind w:left="0"/>
              <w:rPr>
                <w:rFonts w:cstheme="minorHAnsi"/>
                <w:sz w:val="24"/>
                <w:szCs w:val="24"/>
              </w:rPr>
            </w:pPr>
            <w:r w:rsidRPr="000E332D">
              <w:rPr>
                <w:rFonts w:cstheme="minorHAnsi"/>
                <w:sz w:val="24"/>
                <w:szCs w:val="24"/>
              </w:rPr>
              <w:t>1.</w:t>
            </w:r>
          </w:p>
        </w:tc>
        <w:tc>
          <w:tcPr>
            <w:tcW w:w="3166" w:type="dxa"/>
            <w:vAlign w:val="center"/>
          </w:tcPr>
          <w:p w:rsidR="00477775" w:rsidRPr="000E332D" w:rsidRDefault="00477775" w:rsidP="00477775">
            <w:pPr>
              <w:pStyle w:val="ListParagraph"/>
              <w:tabs>
                <w:tab w:val="left" w:pos="993"/>
              </w:tabs>
              <w:ind w:left="0"/>
              <w:rPr>
                <w:rFonts w:cstheme="minorHAnsi"/>
                <w:sz w:val="24"/>
                <w:szCs w:val="24"/>
              </w:rPr>
            </w:pPr>
            <w:r w:rsidRPr="000E332D">
              <w:rPr>
                <w:rFonts w:cstheme="minorHAnsi"/>
                <w:sz w:val="24"/>
                <w:szCs w:val="24"/>
              </w:rPr>
              <w:t>Memory internal smartphone</w:t>
            </w:r>
          </w:p>
        </w:tc>
        <w:tc>
          <w:tcPr>
            <w:tcW w:w="4063" w:type="dxa"/>
            <w:vAlign w:val="center"/>
          </w:tcPr>
          <w:p w:rsidR="00477775" w:rsidRPr="000E332D" w:rsidRDefault="00477775" w:rsidP="00477775">
            <w:pPr>
              <w:pStyle w:val="ListParagraph"/>
              <w:tabs>
                <w:tab w:val="left" w:pos="993"/>
              </w:tabs>
              <w:ind w:left="0"/>
              <w:rPr>
                <w:rFonts w:cstheme="minorHAnsi"/>
                <w:sz w:val="24"/>
                <w:szCs w:val="24"/>
              </w:rPr>
            </w:pPr>
            <w:r w:rsidRPr="000E332D">
              <w:rPr>
                <w:rFonts w:cstheme="minorHAnsi"/>
                <w:sz w:val="24"/>
                <w:szCs w:val="24"/>
              </w:rPr>
              <w:t>2 GB</w:t>
            </w:r>
          </w:p>
        </w:tc>
      </w:tr>
      <w:tr w:rsidR="00477775" w:rsidRPr="000E332D" w:rsidTr="00477775">
        <w:tc>
          <w:tcPr>
            <w:tcW w:w="845" w:type="dxa"/>
            <w:vAlign w:val="center"/>
          </w:tcPr>
          <w:p w:rsidR="00477775" w:rsidRPr="000E332D" w:rsidRDefault="00477775" w:rsidP="00477775">
            <w:pPr>
              <w:pStyle w:val="ListParagraph"/>
              <w:tabs>
                <w:tab w:val="left" w:pos="993"/>
              </w:tabs>
              <w:ind w:left="0"/>
              <w:rPr>
                <w:rFonts w:cstheme="minorHAnsi"/>
                <w:sz w:val="24"/>
                <w:szCs w:val="24"/>
              </w:rPr>
            </w:pPr>
            <w:r w:rsidRPr="000E332D">
              <w:rPr>
                <w:rFonts w:cstheme="minorHAnsi"/>
                <w:sz w:val="24"/>
                <w:szCs w:val="24"/>
              </w:rPr>
              <w:t xml:space="preserve">2. </w:t>
            </w:r>
          </w:p>
        </w:tc>
        <w:tc>
          <w:tcPr>
            <w:tcW w:w="3166" w:type="dxa"/>
            <w:vAlign w:val="center"/>
          </w:tcPr>
          <w:p w:rsidR="00477775" w:rsidRPr="000E332D" w:rsidRDefault="00477775" w:rsidP="00477775">
            <w:pPr>
              <w:pStyle w:val="ListParagraph"/>
              <w:tabs>
                <w:tab w:val="left" w:pos="993"/>
              </w:tabs>
              <w:ind w:left="0"/>
              <w:rPr>
                <w:rFonts w:cstheme="minorHAnsi"/>
                <w:sz w:val="24"/>
                <w:szCs w:val="24"/>
              </w:rPr>
            </w:pPr>
            <w:r w:rsidRPr="000E332D">
              <w:rPr>
                <w:rFonts w:cstheme="minorHAnsi"/>
                <w:sz w:val="24"/>
                <w:szCs w:val="24"/>
              </w:rPr>
              <w:t>Memory external smartphone</w:t>
            </w:r>
          </w:p>
        </w:tc>
        <w:tc>
          <w:tcPr>
            <w:tcW w:w="4063" w:type="dxa"/>
            <w:vAlign w:val="center"/>
          </w:tcPr>
          <w:p w:rsidR="00477775" w:rsidRPr="000E332D" w:rsidRDefault="004D4E47" w:rsidP="00477775">
            <w:pPr>
              <w:pStyle w:val="ListParagraph"/>
              <w:tabs>
                <w:tab w:val="left" w:pos="993"/>
              </w:tabs>
              <w:ind w:left="0"/>
              <w:rPr>
                <w:rFonts w:cstheme="minorHAnsi"/>
                <w:sz w:val="24"/>
                <w:szCs w:val="24"/>
              </w:rPr>
            </w:pPr>
            <w:r>
              <w:rPr>
                <w:rFonts w:cstheme="minorHAnsi"/>
                <w:sz w:val="24"/>
                <w:szCs w:val="24"/>
              </w:rPr>
              <w:t>16</w:t>
            </w:r>
            <w:r w:rsidR="00477775" w:rsidRPr="000E332D">
              <w:rPr>
                <w:rFonts w:cstheme="minorHAnsi"/>
                <w:sz w:val="24"/>
                <w:szCs w:val="24"/>
              </w:rPr>
              <w:t xml:space="preserve"> GB</w:t>
            </w:r>
          </w:p>
        </w:tc>
      </w:tr>
      <w:tr w:rsidR="00477775" w:rsidRPr="000E332D" w:rsidTr="00477775">
        <w:tc>
          <w:tcPr>
            <w:tcW w:w="845"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t xml:space="preserve">3. </w:t>
            </w:r>
          </w:p>
        </w:tc>
        <w:tc>
          <w:tcPr>
            <w:tcW w:w="3166"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t>Laptop 1</w:t>
            </w:r>
          </w:p>
        </w:tc>
        <w:tc>
          <w:tcPr>
            <w:tcW w:w="4063" w:type="dxa"/>
            <w:vAlign w:val="center"/>
          </w:tcPr>
          <w:p w:rsidR="00477775" w:rsidRPr="000E332D" w:rsidRDefault="00E46E2E" w:rsidP="00477775">
            <w:pPr>
              <w:tabs>
                <w:tab w:val="left" w:pos="993"/>
              </w:tabs>
              <w:rPr>
                <w:rFonts w:cstheme="minorHAnsi"/>
                <w:color w:val="000000" w:themeColor="text1"/>
                <w:sz w:val="24"/>
                <w:szCs w:val="24"/>
              </w:rPr>
            </w:pPr>
            <w:proofErr w:type="gramStart"/>
            <w:r>
              <w:rPr>
                <w:rFonts w:cstheme="minorHAnsi"/>
                <w:color w:val="000000" w:themeColor="text1"/>
                <w:sz w:val="24"/>
                <w:szCs w:val="24"/>
              </w:rPr>
              <w:t>Processor :</w:t>
            </w:r>
            <w:proofErr w:type="gramEnd"/>
            <w:r>
              <w:rPr>
                <w:rFonts w:cstheme="minorHAnsi"/>
                <w:color w:val="000000" w:themeColor="text1"/>
                <w:sz w:val="24"/>
                <w:szCs w:val="24"/>
              </w:rPr>
              <w:t xml:space="preserve"> Intel Core i5-6200 CPU</w:t>
            </w:r>
          </w:p>
          <w:p w:rsidR="00477775" w:rsidRPr="000E332D" w:rsidRDefault="00477775" w:rsidP="00477775">
            <w:pPr>
              <w:tabs>
                <w:tab w:val="left" w:pos="993"/>
              </w:tabs>
              <w:rPr>
                <w:rFonts w:cstheme="minorHAnsi"/>
                <w:color w:val="000000" w:themeColor="text1"/>
                <w:sz w:val="24"/>
                <w:szCs w:val="24"/>
              </w:rPr>
            </w:pPr>
            <w:proofErr w:type="gramStart"/>
            <w:r w:rsidRPr="000E332D">
              <w:rPr>
                <w:rFonts w:cstheme="minorHAnsi"/>
                <w:color w:val="000000" w:themeColor="text1"/>
                <w:sz w:val="24"/>
                <w:szCs w:val="24"/>
              </w:rPr>
              <w:t>HDD  :</w:t>
            </w:r>
            <w:proofErr w:type="gramEnd"/>
            <w:r w:rsidRPr="000E332D">
              <w:rPr>
                <w:rFonts w:cstheme="minorHAnsi"/>
                <w:color w:val="000000" w:themeColor="text1"/>
                <w:sz w:val="24"/>
                <w:szCs w:val="24"/>
              </w:rPr>
              <w:t xml:space="preserve"> 1 TH </w:t>
            </w:r>
          </w:p>
          <w:p w:rsidR="00477775" w:rsidRPr="000E332D" w:rsidRDefault="00477775" w:rsidP="00E46E2E">
            <w:pPr>
              <w:pStyle w:val="ListParagraph"/>
              <w:tabs>
                <w:tab w:val="left" w:pos="993"/>
              </w:tabs>
              <w:ind w:left="0"/>
              <w:rPr>
                <w:rFonts w:cstheme="minorHAnsi"/>
                <w:color w:val="000000" w:themeColor="text1"/>
                <w:sz w:val="24"/>
                <w:szCs w:val="24"/>
              </w:rPr>
            </w:pPr>
            <w:proofErr w:type="gramStart"/>
            <w:r w:rsidRPr="000E332D">
              <w:rPr>
                <w:rFonts w:cstheme="minorHAnsi"/>
                <w:color w:val="000000" w:themeColor="text1"/>
                <w:sz w:val="24"/>
                <w:szCs w:val="24"/>
              </w:rPr>
              <w:t>RAM  :</w:t>
            </w:r>
            <w:proofErr w:type="gramEnd"/>
            <w:r w:rsidRPr="000E332D">
              <w:rPr>
                <w:rFonts w:cstheme="minorHAnsi"/>
                <w:color w:val="000000" w:themeColor="text1"/>
                <w:sz w:val="24"/>
                <w:szCs w:val="24"/>
              </w:rPr>
              <w:t xml:space="preserve"> </w:t>
            </w:r>
            <w:r w:rsidR="00E46E2E">
              <w:rPr>
                <w:rFonts w:cstheme="minorHAnsi"/>
                <w:color w:val="000000" w:themeColor="text1"/>
                <w:sz w:val="24"/>
                <w:szCs w:val="24"/>
              </w:rPr>
              <w:t>8</w:t>
            </w:r>
            <w:r w:rsidRPr="000E332D">
              <w:rPr>
                <w:rFonts w:cstheme="minorHAnsi"/>
                <w:color w:val="000000" w:themeColor="text1"/>
                <w:sz w:val="24"/>
                <w:szCs w:val="24"/>
              </w:rPr>
              <w:t xml:space="preserve"> GB</w:t>
            </w:r>
          </w:p>
        </w:tc>
      </w:tr>
      <w:tr w:rsidR="00477775" w:rsidRPr="000E332D" w:rsidTr="00477775">
        <w:tc>
          <w:tcPr>
            <w:tcW w:w="845"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t>4.</w:t>
            </w:r>
          </w:p>
        </w:tc>
        <w:tc>
          <w:tcPr>
            <w:tcW w:w="3166"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t>Laptop 2</w:t>
            </w:r>
          </w:p>
        </w:tc>
        <w:tc>
          <w:tcPr>
            <w:tcW w:w="4063" w:type="dxa"/>
            <w:vAlign w:val="center"/>
          </w:tcPr>
          <w:p w:rsidR="00E46E2E" w:rsidRPr="000E332D" w:rsidRDefault="00E46E2E" w:rsidP="00E46E2E">
            <w:pPr>
              <w:tabs>
                <w:tab w:val="left" w:pos="993"/>
              </w:tabs>
              <w:rPr>
                <w:rFonts w:cstheme="minorHAnsi"/>
                <w:color w:val="000000" w:themeColor="text1"/>
                <w:sz w:val="24"/>
                <w:szCs w:val="24"/>
              </w:rPr>
            </w:pPr>
            <w:proofErr w:type="gramStart"/>
            <w:r>
              <w:rPr>
                <w:rFonts w:cstheme="minorHAnsi"/>
                <w:color w:val="000000" w:themeColor="text1"/>
                <w:sz w:val="24"/>
                <w:szCs w:val="24"/>
              </w:rPr>
              <w:t>Processor :</w:t>
            </w:r>
            <w:proofErr w:type="gramEnd"/>
            <w:r>
              <w:rPr>
                <w:rFonts w:cstheme="minorHAnsi"/>
                <w:color w:val="000000" w:themeColor="text1"/>
                <w:sz w:val="24"/>
                <w:szCs w:val="24"/>
              </w:rPr>
              <w:t xml:space="preserve"> Intel Core i5-6200 CPU</w:t>
            </w:r>
          </w:p>
          <w:p w:rsidR="00E46E2E" w:rsidRPr="000E332D" w:rsidRDefault="00E46E2E" w:rsidP="00E46E2E">
            <w:pPr>
              <w:tabs>
                <w:tab w:val="left" w:pos="993"/>
              </w:tabs>
              <w:rPr>
                <w:rFonts w:cstheme="minorHAnsi"/>
                <w:color w:val="000000" w:themeColor="text1"/>
                <w:sz w:val="24"/>
                <w:szCs w:val="24"/>
              </w:rPr>
            </w:pPr>
            <w:proofErr w:type="gramStart"/>
            <w:r>
              <w:rPr>
                <w:rFonts w:cstheme="minorHAnsi"/>
                <w:color w:val="000000" w:themeColor="text1"/>
                <w:sz w:val="24"/>
                <w:szCs w:val="24"/>
              </w:rPr>
              <w:t>HDD  :</w:t>
            </w:r>
            <w:proofErr w:type="gramEnd"/>
            <w:r>
              <w:rPr>
                <w:rFonts w:cstheme="minorHAnsi"/>
                <w:color w:val="000000" w:themeColor="text1"/>
                <w:sz w:val="24"/>
                <w:szCs w:val="24"/>
              </w:rPr>
              <w:t xml:space="preserve"> 500 GB HDD, 126 GB SSD</w:t>
            </w:r>
            <w:r w:rsidRPr="000E332D">
              <w:rPr>
                <w:rFonts w:cstheme="minorHAnsi"/>
                <w:color w:val="000000" w:themeColor="text1"/>
                <w:sz w:val="24"/>
                <w:szCs w:val="24"/>
              </w:rPr>
              <w:t xml:space="preserve"> </w:t>
            </w:r>
          </w:p>
          <w:p w:rsidR="00477775" w:rsidRPr="000E332D" w:rsidRDefault="00E46E2E" w:rsidP="00E46E2E">
            <w:pPr>
              <w:pStyle w:val="ListParagraph"/>
              <w:tabs>
                <w:tab w:val="left" w:pos="993"/>
              </w:tabs>
              <w:ind w:left="0"/>
              <w:rPr>
                <w:rFonts w:cstheme="minorHAnsi"/>
                <w:color w:val="000000" w:themeColor="text1"/>
                <w:sz w:val="24"/>
                <w:szCs w:val="24"/>
              </w:rPr>
            </w:pPr>
            <w:proofErr w:type="gramStart"/>
            <w:r w:rsidRPr="000E332D">
              <w:rPr>
                <w:rFonts w:cstheme="minorHAnsi"/>
                <w:color w:val="000000" w:themeColor="text1"/>
                <w:sz w:val="24"/>
                <w:szCs w:val="24"/>
              </w:rPr>
              <w:t>RAM  :</w:t>
            </w:r>
            <w:proofErr w:type="gramEnd"/>
            <w:r w:rsidRPr="000E332D">
              <w:rPr>
                <w:rFonts w:cstheme="minorHAnsi"/>
                <w:color w:val="000000" w:themeColor="text1"/>
                <w:sz w:val="24"/>
                <w:szCs w:val="24"/>
              </w:rPr>
              <w:t xml:space="preserve"> </w:t>
            </w:r>
            <w:r>
              <w:rPr>
                <w:rFonts w:cstheme="minorHAnsi"/>
                <w:color w:val="000000" w:themeColor="text1"/>
                <w:sz w:val="24"/>
                <w:szCs w:val="24"/>
              </w:rPr>
              <w:t>4</w:t>
            </w:r>
            <w:r w:rsidRPr="000E332D">
              <w:rPr>
                <w:rFonts w:cstheme="minorHAnsi"/>
                <w:color w:val="000000" w:themeColor="text1"/>
                <w:sz w:val="24"/>
                <w:szCs w:val="24"/>
              </w:rPr>
              <w:t xml:space="preserve"> GB</w:t>
            </w:r>
          </w:p>
        </w:tc>
      </w:tr>
      <w:tr w:rsidR="00477775" w:rsidRPr="000E332D" w:rsidTr="00477775">
        <w:tc>
          <w:tcPr>
            <w:tcW w:w="845"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lastRenderedPageBreak/>
              <w:t>5.</w:t>
            </w:r>
          </w:p>
        </w:tc>
        <w:tc>
          <w:tcPr>
            <w:tcW w:w="3166"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r w:rsidRPr="000E332D">
              <w:rPr>
                <w:rFonts w:cstheme="minorHAnsi"/>
                <w:color w:val="000000" w:themeColor="text1"/>
                <w:sz w:val="24"/>
                <w:szCs w:val="24"/>
              </w:rPr>
              <w:t>Laptop 3</w:t>
            </w:r>
          </w:p>
        </w:tc>
        <w:tc>
          <w:tcPr>
            <w:tcW w:w="4063" w:type="dxa"/>
            <w:vAlign w:val="center"/>
          </w:tcPr>
          <w:p w:rsidR="00477775" w:rsidRPr="000E332D" w:rsidRDefault="00477775" w:rsidP="00477775">
            <w:pPr>
              <w:pStyle w:val="ListParagraph"/>
              <w:tabs>
                <w:tab w:val="left" w:pos="993"/>
              </w:tabs>
              <w:ind w:left="0"/>
              <w:rPr>
                <w:rFonts w:cstheme="minorHAnsi"/>
                <w:color w:val="000000" w:themeColor="text1"/>
                <w:sz w:val="24"/>
                <w:szCs w:val="24"/>
              </w:rPr>
            </w:pPr>
            <w:proofErr w:type="gramStart"/>
            <w:r w:rsidRPr="000E332D">
              <w:rPr>
                <w:rFonts w:cstheme="minorHAnsi"/>
                <w:color w:val="000000" w:themeColor="text1"/>
                <w:sz w:val="24"/>
                <w:szCs w:val="24"/>
              </w:rPr>
              <w:t>Processor :</w:t>
            </w:r>
            <w:proofErr w:type="gramEnd"/>
            <w:r w:rsidRPr="000E332D">
              <w:rPr>
                <w:rFonts w:cstheme="minorHAnsi"/>
                <w:color w:val="000000" w:themeColor="text1"/>
                <w:sz w:val="24"/>
                <w:szCs w:val="24"/>
              </w:rPr>
              <w:t xml:space="preserve"> intel Pentium</w:t>
            </w:r>
          </w:p>
          <w:p w:rsidR="00477775" w:rsidRPr="000E332D" w:rsidRDefault="00477775" w:rsidP="00477775">
            <w:pPr>
              <w:pStyle w:val="ListParagraph"/>
              <w:tabs>
                <w:tab w:val="left" w:pos="993"/>
              </w:tabs>
              <w:ind w:left="0"/>
              <w:rPr>
                <w:rFonts w:cstheme="minorHAnsi"/>
                <w:color w:val="000000" w:themeColor="text1"/>
                <w:sz w:val="24"/>
                <w:szCs w:val="24"/>
              </w:rPr>
            </w:pPr>
            <w:proofErr w:type="gramStart"/>
            <w:r w:rsidRPr="000E332D">
              <w:rPr>
                <w:rFonts w:cstheme="minorHAnsi"/>
                <w:color w:val="000000" w:themeColor="text1"/>
                <w:sz w:val="24"/>
                <w:szCs w:val="24"/>
              </w:rPr>
              <w:t>HDD :</w:t>
            </w:r>
            <w:proofErr w:type="gramEnd"/>
            <w:r w:rsidRPr="000E332D">
              <w:rPr>
                <w:rFonts w:cstheme="minorHAnsi"/>
                <w:color w:val="000000" w:themeColor="text1"/>
                <w:sz w:val="24"/>
                <w:szCs w:val="24"/>
              </w:rPr>
              <w:t xml:space="preserve"> 500 GB</w:t>
            </w:r>
          </w:p>
          <w:p w:rsidR="00477775" w:rsidRPr="000E332D" w:rsidRDefault="00477775" w:rsidP="00477775">
            <w:pPr>
              <w:pStyle w:val="ListParagraph"/>
              <w:tabs>
                <w:tab w:val="left" w:pos="993"/>
              </w:tabs>
              <w:ind w:left="0"/>
              <w:rPr>
                <w:rFonts w:cstheme="minorHAnsi"/>
                <w:color w:val="000000" w:themeColor="text1"/>
                <w:sz w:val="24"/>
                <w:szCs w:val="24"/>
              </w:rPr>
            </w:pPr>
            <w:proofErr w:type="gramStart"/>
            <w:r w:rsidRPr="000E332D">
              <w:rPr>
                <w:rFonts w:cstheme="minorHAnsi"/>
                <w:color w:val="000000" w:themeColor="text1"/>
                <w:sz w:val="24"/>
                <w:szCs w:val="24"/>
              </w:rPr>
              <w:t>RAM :</w:t>
            </w:r>
            <w:proofErr w:type="gramEnd"/>
            <w:r w:rsidRPr="000E332D">
              <w:rPr>
                <w:rFonts w:cstheme="minorHAnsi"/>
                <w:color w:val="000000" w:themeColor="text1"/>
                <w:sz w:val="24"/>
                <w:szCs w:val="24"/>
              </w:rPr>
              <w:t xml:space="preserve"> 4 GB</w:t>
            </w:r>
          </w:p>
        </w:tc>
      </w:tr>
    </w:tbl>
    <w:p w:rsidR="00965D74" w:rsidRDefault="00965D74" w:rsidP="00965D74">
      <w:pPr>
        <w:tabs>
          <w:tab w:val="left" w:pos="993"/>
        </w:tabs>
        <w:spacing w:line="240" w:lineRule="auto"/>
        <w:rPr>
          <w:rFonts w:cstheme="minorHAnsi"/>
          <w:color w:val="000000" w:themeColor="text1"/>
          <w:sz w:val="24"/>
          <w:szCs w:val="24"/>
        </w:rPr>
      </w:pPr>
      <w:bookmarkStart w:id="9" w:name="_Toc485294034"/>
    </w:p>
    <w:p w:rsidR="00965D74" w:rsidRDefault="00965D74" w:rsidP="00965D74">
      <w:pPr>
        <w:tabs>
          <w:tab w:val="left" w:pos="993"/>
        </w:tabs>
        <w:spacing w:line="240" w:lineRule="auto"/>
        <w:rPr>
          <w:rFonts w:cstheme="minorHAnsi"/>
          <w:color w:val="000000" w:themeColor="text1"/>
          <w:sz w:val="24"/>
          <w:szCs w:val="24"/>
        </w:rPr>
      </w:pPr>
    </w:p>
    <w:p w:rsidR="00965D74" w:rsidRDefault="00965D74" w:rsidP="00965D74">
      <w:pPr>
        <w:tabs>
          <w:tab w:val="left" w:pos="993"/>
        </w:tabs>
        <w:spacing w:line="240" w:lineRule="auto"/>
        <w:rPr>
          <w:rFonts w:cstheme="minorHAnsi"/>
          <w:color w:val="000000" w:themeColor="text1"/>
          <w:sz w:val="24"/>
          <w:szCs w:val="24"/>
        </w:rPr>
      </w:pPr>
    </w:p>
    <w:p w:rsidR="00965D74" w:rsidRDefault="00965D74" w:rsidP="00965D74">
      <w:pPr>
        <w:tabs>
          <w:tab w:val="left" w:pos="993"/>
        </w:tabs>
        <w:spacing w:line="240" w:lineRule="auto"/>
        <w:rPr>
          <w:rFonts w:cstheme="minorHAnsi"/>
          <w:color w:val="000000" w:themeColor="text1"/>
          <w:sz w:val="24"/>
          <w:szCs w:val="24"/>
        </w:rPr>
      </w:pPr>
    </w:p>
    <w:p w:rsidR="00965D74" w:rsidRDefault="00965D74" w:rsidP="00965D74">
      <w:pPr>
        <w:tabs>
          <w:tab w:val="left" w:pos="993"/>
        </w:tabs>
        <w:spacing w:line="240" w:lineRule="auto"/>
        <w:rPr>
          <w:rFonts w:cstheme="minorHAnsi"/>
          <w:color w:val="000000" w:themeColor="text1"/>
          <w:sz w:val="24"/>
          <w:szCs w:val="24"/>
        </w:rPr>
      </w:pPr>
    </w:p>
    <w:p w:rsidR="00965D74" w:rsidRDefault="00965D74" w:rsidP="00965D74">
      <w:pPr>
        <w:tabs>
          <w:tab w:val="left" w:pos="993"/>
        </w:tabs>
        <w:spacing w:line="240" w:lineRule="auto"/>
        <w:rPr>
          <w:rFonts w:cstheme="minorHAnsi"/>
          <w:color w:val="000000" w:themeColor="text1"/>
          <w:sz w:val="24"/>
          <w:szCs w:val="24"/>
        </w:rPr>
      </w:pPr>
    </w:p>
    <w:p w:rsidR="00965D74" w:rsidRDefault="00965D74" w:rsidP="00965D74">
      <w:pPr>
        <w:tabs>
          <w:tab w:val="left" w:pos="993"/>
        </w:tabs>
        <w:spacing w:line="240" w:lineRule="auto"/>
        <w:rPr>
          <w:rFonts w:cstheme="minorHAnsi"/>
          <w:color w:val="000000" w:themeColor="text1"/>
          <w:sz w:val="24"/>
          <w:szCs w:val="24"/>
        </w:rPr>
      </w:pPr>
    </w:p>
    <w:bookmarkEnd w:id="9"/>
    <w:p w:rsidR="00965D74" w:rsidRPr="00965D74" w:rsidRDefault="00965D74" w:rsidP="00965D74">
      <w:pPr>
        <w:rPr>
          <w:lang w:val="id-ID"/>
        </w:rPr>
      </w:pPr>
    </w:p>
    <w:p w:rsidR="00965D74" w:rsidRDefault="00965D74" w:rsidP="002A4032">
      <w:pPr>
        <w:pStyle w:val="ListParagraph"/>
        <w:numPr>
          <w:ilvl w:val="0"/>
          <w:numId w:val="1"/>
        </w:numPr>
        <w:rPr>
          <w:b/>
          <w:sz w:val="28"/>
          <w:szCs w:val="28"/>
        </w:rPr>
      </w:pPr>
      <w:proofErr w:type="spellStart"/>
      <w:r w:rsidRPr="00965D74">
        <w:rPr>
          <w:b/>
          <w:sz w:val="28"/>
          <w:szCs w:val="28"/>
        </w:rPr>
        <w:t>Implementasi</w:t>
      </w:r>
      <w:proofErr w:type="spellEnd"/>
      <w:r w:rsidRPr="00965D74">
        <w:rPr>
          <w:b/>
          <w:sz w:val="28"/>
          <w:szCs w:val="28"/>
        </w:rPr>
        <w:t xml:space="preserve"> </w:t>
      </w:r>
      <w:proofErr w:type="spellStart"/>
      <w:r w:rsidRPr="00965D74">
        <w:rPr>
          <w:b/>
          <w:sz w:val="28"/>
          <w:szCs w:val="28"/>
        </w:rPr>
        <w:t>Perangkat</w:t>
      </w:r>
      <w:proofErr w:type="spellEnd"/>
      <w:r w:rsidRPr="00965D74">
        <w:rPr>
          <w:b/>
          <w:sz w:val="28"/>
          <w:szCs w:val="28"/>
        </w:rPr>
        <w:t xml:space="preserve"> </w:t>
      </w:r>
      <w:proofErr w:type="spellStart"/>
      <w:r w:rsidRPr="00965D74">
        <w:rPr>
          <w:b/>
          <w:sz w:val="28"/>
          <w:szCs w:val="28"/>
        </w:rPr>
        <w:t>Lunak</w:t>
      </w:r>
      <w:proofErr w:type="spellEnd"/>
    </w:p>
    <w:p w:rsidR="00965D74" w:rsidRPr="000E332D" w:rsidRDefault="00965D74" w:rsidP="00965D74">
      <w:pPr>
        <w:pStyle w:val="Heading2"/>
        <w:spacing w:line="240" w:lineRule="auto"/>
        <w:rPr>
          <w:rFonts w:asciiTheme="minorHAnsi" w:hAnsiTheme="minorHAnsi" w:cstheme="minorHAnsi"/>
          <w:b/>
          <w:color w:val="auto"/>
          <w:sz w:val="24"/>
          <w:szCs w:val="24"/>
        </w:rPr>
      </w:pPr>
      <w:r>
        <w:rPr>
          <w:rFonts w:asciiTheme="minorHAnsi" w:hAnsiTheme="minorHAnsi" w:cstheme="minorHAnsi"/>
          <w:b/>
          <w:color w:val="auto"/>
          <w:sz w:val="28"/>
          <w:szCs w:val="28"/>
          <w:lang w:val="en-US"/>
        </w:rPr>
        <w:t>1.</w:t>
      </w:r>
      <w:r w:rsidRPr="000E332D">
        <w:rPr>
          <w:rFonts w:asciiTheme="minorHAnsi" w:hAnsiTheme="minorHAnsi" w:cstheme="minorHAnsi"/>
          <w:b/>
          <w:color w:val="auto"/>
          <w:sz w:val="28"/>
          <w:szCs w:val="28"/>
        </w:rPr>
        <w:t>Implementasi Aplikasi</w:t>
      </w:r>
    </w:p>
    <w:p w:rsidR="00965D74" w:rsidRPr="000E332D" w:rsidRDefault="00965D74" w:rsidP="00965D74">
      <w:pPr>
        <w:pStyle w:val="ListParagraph"/>
        <w:spacing w:line="240" w:lineRule="auto"/>
        <w:ind w:left="0"/>
        <w:jc w:val="both"/>
        <w:rPr>
          <w:rFonts w:cstheme="minorHAnsi"/>
          <w:color w:val="000000" w:themeColor="text1"/>
          <w:sz w:val="24"/>
          <w:szCs w:val="24"/>
        </w:rPr>
      </w:pPr>
      <w:proofErr w:type="spellStart"/>
      <w:r w:rsidRPr="000E332D">
        <w:rPr>
          <w:rFonts w:cstheme="minorHAnsi"/>
          <w:color w:val="000000" w:themeColor="text1"/>
          <w:sz w:val="24"/>
          <w:szCs w:val="24"/>
        </w:rPr>
        <w:t>Implementasi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aplikasi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merupakan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tahap</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penerapan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dari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suatu</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sistem</w:t>
      </w:r>
      <w:proofErr w:type="spellEnd"/>
      <w:r w:rsidRPr="000E332D">
        <w:rPr>
          <w:rFonts w:cstheme="minorHAnsi"/>
          <w:color w:val="000000" w:themeColor="text1"/>
          <w:sz w:val="24"/>
          <w:szCs w:val="24"/>
        </w:rPr>
        <w:t xml:space="preserve"> yang </w:t>
      </w:r>
      <w:proofErr w:type="spellStart"/>
      <w:r w:rsidRPr="000E332D">
        <w:rPr>
          <w:rFonts w:cstheme="minorHAnsi"/>
          <w:color w:val="000000" w:themeColor="text1"/>
          <w:sz w:val="24"/>
          <w:szCs w:val="24"/>
        </w:rPr>
        <w:t>telah</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dirancang</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sebelumnya</w:t>
      </w:r>
      <w:proofErr w:type="spellEnd"/>
      <w:r w:rsidRPr="000E332D">
        <w:rPr>
          <w:rFonts w:cstheme="minorHAnsi"/>
          <w:color w:val="000000" w:themeColor="text1"/>
          <w:sz w:val="24"/>
          <w:szCs w:val="24"/>
        </w:rPr>
        <w:t xml:space="preserve">. Pada </w:t>
      </w:r>
      <w:proofErr w:type="spellStart"/>
      <w:r w:rsidRPr="000E332D">
        <w:rPr>
          <w:rFonts w:cstheme="minorHAnsi"/>
          <w:color w:val="000000" w:themeColor="text1"/>
          <w:sz w:val="24"/>
          <w:szCs w:val="24"/>
        </w:rPr>
        <w:t>tahap</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ini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implementasi</w:t>
      </w:r>
      <w:proofErr w:type="spellEnd"/>
      <w:r w:rsidRPr="000E332D">
        <w:rPr>
          <w:rFonts w:cstheme="minorHAnsi"/>
          <w:color w:val="000000" w:themeColor="text1"/>
          <w:sz w:val="24"/>
          <w:szCs w:val="24"/>
        </w:rPr>
        <w:t xml:space="preserve"> </w:t>
      </w:r>
      <w:proofErr w:type="spellStart"/>
      <w:r w:rsidR="002A0729" w:rsidRPr="000E332D">
        <w:rPr>
          <w:rFonts w:cstheme="minorHAnsi"/>
          <w:color w:val="000000" w:themeColor="text1"/>
          <w:sz w:val="24"/>
          <w:szCs w:val="24"/>
        </w:rPr>
        <w:t>Aplikasi</w:t>
      </w:r>
      <w:proofErr w:type="spellEnd"/>
      <w:r w:rsidR="002A0729" w:rsidRPr="000E332D">
        <w:rPr>
          <w:rFonts w:cstheme="minorHAnsi"/>
          <w:color w:val="000000" w:themeColor="text1"/>
          <w:sz w:val="24"/>
          <w:szCs w:val="24"/>
        </w:rPr>
        <w:t xml:space="preserve"> </w:t>
      </w:r>
      <w:proofErr w:type="spellStart"/>
      <w:r w:rsidR="002A0729">
        <w:rPr>
          <w:rFonts w:cstheme="minorHAnsi"/>
          <w:color w:val="000000" w:themeColor="text1"/>
          <w:sz w:val="24"/>
          <w:szCs w:val="24"/>
        </w:rPr>
        <w:t>pencatatan</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ibadah</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Jago</w:t>
      </w:r>
      <w:proofErr w:type="spellEnd"/>
      <w:r w:rsidR="002A0729">
        <w:rPr>
          <w:rFonts w:cstheme="minorHAnsi"/>
          <w:color w:val="000000" w:themeColor="text1"/>
          <w:sz w:val="24"/>
          <w:szCs w:val="24"/>
        </w:rPr>
        <w:t xml:space="preserve"> </w:t>
      </w:r>
      <w:proofErr w:type="spellStart"/>
      <w:r w:rsidR="002A0729">
        <w:rPr>
          <w:rFonts w:cstheme="minorHAnsi"/>
          <w:color w:val="000000" w:themeColor="text1"/>
          <w:sz w:val="24"/>
          <w:szCs w:val="24"/>
        </w:rPr>
        <w:t>Sholat</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meliputi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implementasi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tampilan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antarmuka</w:t>
      </w:r>
      <w:proofErr w:type="spellEnd"/>
      <w:r w:rsidR="009445AA">
        <w:rPr>
          <w:rFonts w:cstheme="minorHAnsi"/>
          <w:color w:val="000000" w:themeColor="text1"/>
          <w:sz w:val="24"/>
          <w:szCs w:val="24"/>
        </w:rPr>
        <w:t>.</w:t>
      </w:r>
    </w:p>
    <w:p w:rsidR="00965D74" w:rsidRPr="00F11854" w:rsidRDefault="00965D74" w:rsidP="002A4032">
      <w:pPr>
        <w:pStyle w:val="Heading3"/>
        <w:numPr>
          <w:ilvl w:val="0"/>
          <w:numId w:val="30"/>
        </w:numPr>
        <w:spacing w:line="240" w:lineRule="auto"/>
        <w:rPr>
          <w:rFonts w:asciiTheme="minorHAnsi" w:hAnsiTheme="minorHAnsi" w:cstheme="minorHAnsi"/>
          <w:b/>
          <w:color w:val="auto"/>
          <w:sz w:val="28"/>
          <w:szCs w:val="28"/>
        </w:rPr>
      </w:pPr>
      <w:bookmarkStart w:id="10" w:name="_Toc485294045"/>
      <w:r>
        <w:rPr>
          <w:rFonts w:asciiTheme="minorHAnsi" w:hAnsiTheme="minorHAnsi" w:cstheme="minorHAnsi"/>
          <w:b/>
          <w:color w:val="auto"/>
          <w:sz w:val="28"/>
          <w:szCs w:val="28"/>
        </w:rPr>
        <w:t xml:space="preserve"> </w:t>
      </w:r>
      <w:r w:rsidRPr="00F11854">
        <w:rPr>
          <w:rFonts w:asciiTheme="minorHAnsi" w:hAnsiTheme="minorHAnsi" w:cstheme="minorHAnsi"/>
          <w:b/>
          <w:color w:val="auto"/>
          <w:sz w:val="28"/>
          <w:szCs w:val="28"/>
        </w:rPr>
        <w:t xml:space="preserve"> Implementasi Tampilan Antarmuka</w:t>
      </w:r>
      <w:bookmarkEnd w:id="10"/>
    </w:p>
    <w:p w:rsidR="00965D74" w:rsidRPr="000E332D" w:rsidRDefault="00965D74" w:rsidP="00965D74">
      <w:pPr>
        <w:pStyle w:val="ListParagraph"/>
        <w:tabs>
          <w:tab w:val="left" w:pos="1985"/>
        </w:tabs>
        <w:spacing w:line="240" w:lineRule="auto"/>
        <w:ind w:left="0"/>
        <w:jc w:val="both"/>
        <w:rPr>
          <w:rFonts w:cstheme="minorHAnsi"/>
          <w:color w:val="000000" w:themeColor="text1"/>
          <w:sz w:val="24"/>
          <w:szCs w:val="24"/>
        </w:rPr>
      </w:pPr>
      <w:proofErr w:type="spellStart"/>
      <w:r w:rsidRPr="000E332D">
        <w:rPr>
          <w:rFonts w:cstheme="minorHAnsi"/>
          <w:color w:val="000000" w:themeColor="text1"/>
          <w:sz w:val="24"/>
          <w:szCs w:val="24"/>
        </w:rPr>
        <w:t>Tampilan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antarmuka</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aplikasi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merupakan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mekanisme</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komunikasi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antara</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pengguna</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dengan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sistem</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Adapun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implementasi</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tampilan</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antarmuka</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Aplikasi</w:t>
      </w:r>
      <w:proofErr w:type="spellEnd"/>
      <w:r w:rsidRPr="000E332D">
        <w:rPr>
          <w:rFonts w:cstheme="minorHAnsi"/>
          <w:color w:val="000000" w:themeColor="text1"/>
          <w:sz w:val="24"/>
          <w:szCs w:val="24"/>
        </w:rPr>
        <w:t xml:space="preserve"> </w:t>
      </w:r>
      <w:proofErr w:type="spellStart"/>
      <w:r w:rsidR="009445AA">
        <w:rPr>
          <w:rFonts w:cstheme="minorHAnsi"/>
          <w:color w:val="000000" w:themeColor="text1"/>
          <w:sz w:val="24"/>
          <w:szCs w:val="24"/>
        </w:rPr>
        <w:t>Jago</w:t>
      </w:r>
      <w:proofErr w:type="spellEnd"/>
      <w:r w:rsidR="009445AA">
        <w:rPr>
          <w:rFonts w:cstheme="minorHAnsi"/>
          <w:color w:val="000000" w:themeColor="text1"/>
          <w:sz w:val="24"/>
          <w:szCs w:val="24"/>
        </w:rPr>
        <w:t xml:space="preserve"> </w:t>
      </w:r>
      <w:proofErr w:type="spellStart"/>
      <w:r w:rsidR="009445AA">
        <w:rPr>
          <w:rFonts w:cstheme="minorHAnsi"/>
          <w:color w:val="000000" w:themeColor="text1"/>
          <w:sz w:val="24"/>
          <w:szCs w:val="24"/>
        </w:rPr>
        <w:t>Sholat</w:t>
      </w:r>
      <w:proofErr w:type="spellEnd"/>
      <w:r w:rsidRPr="000E332D">
        <w:rPr>
          <w:rFonts w:cstheme="minorHAnsi"/>
          <w:color w:val="000000" w:themeColor="text1"/>
          <w:sz w:val="24"/>
          <w:szCs w:val="24"/>
        </w:rPr>
        <w:t xml:space="preserve"> </w:t>
      </w:r>
      <w:proofErr w:type="spellStart"/>
      <w:r w:rsidRPr="000E332D">
        <w:rPr>
          <w:rFonts w:cstheme="minorHAnsi"/>
          <w:color w:val="000000" w:themeColor="text1"/>
          <w:sz w:val="24"/>
          <w:szCs w:val="24"/>
        </w:rPr>
        <w:t>sebagai</w:t>
      </w:r>
      <w:proofErr w:type="spellEnd"/>
      <w:r w:rsidRPr="000E332D">
        <w:rPr>
          <w:rFonts w:cstheme="minorHAnsi"/>
          <w:color w:val="000000" w:themeColor="text1"/>
          <w:sz w:val="24"/>
          <w:szCs w:val="24"/>
        </w:rPr>
        <w:t xml:space="preserve"> </w:t>
      </w:r>
      <w:proofErr w:type="spellStart"/>
      <w:proofErr w:type="gramStart"/>
      <w:r w:rsidRPr="000E332D">
        <w:rPr>
          <w:rFonts w:cstheme="minorHAnsi"/>
          <w:color w:val="000000" w:themeColor="text1"/>
          <w:sz w:val="24"/>
          <w:szCs w:val="24"/>
        </w:rPr>
        <w:t>berikut</w:t>
      </w:r>
      <w:proofErr w:type="spellEnd"/>
      <w:r w:rsidRPr="000E332D">
        <w:rPr>
          <w:rFonts w:cstheme="minorHAnsi"/>
          <w:color w:val="000000" w:themeColor="text1"/>
          <w:sz w:val="24"/>
          <w:szCs w:val="24"/>
        </w:rPr>
        <w:t xml:space="preserve"> :</w:t>
      </w:r>
      <w:proofErr w:type="gramEnd"/>
    </w:p>
    <w:p w:rsidR="00965D74" w:rsidRPr="00C22565" w:rsidRDefault="00965D74" w:rsidP="00965D74">
      <w:pPr>
        <w:pStyle w:val="Caption"/>
        <w:keepNext/>
        <w:jc w:val="center"/>
        <w:rPr>
          <w:i w:val="0"/>
          <w:color w:val="auto"/>
          <w:sz w:val="22"/>
          <w:szCs w:val="22"/>
        </w:rPr>
      </w:pPr>
      <w:bookmarkStart w:id="11" w:name="_Toc485032247"/>
      <w:bookmarkStart w:id="12" w:name="_Toc485187860"/>
      <w:bookmarkStart w:id="13" w:name="_Toc485291352"/>
      <w:r w:rsidRPr="00C22565">
        <w:rPr>
          <w:i w:val="0"/>
          <w:color w:val="auto"/>
          <w:sz w:val="22"/>
          <w:szCs w:val="22"/>
        </w:rPr>
        <w:t xml:space="preserve">Tabel </w:t>
      </w:r>
      <w:r>
        <w:rPr>
          <w:i w:val="0"/>
          <w:color w:val="auto"/>
          <w:sz w:val="22"/>
          <w:szCs w:val="22"/>
        </w:rPr>
        <w:fldChar w:fldCharType="begin"/>
      </w:r>
      <w:r>
        <w:rPr>
          <w:i w:val="0"/>
          <w:color w:val="auto"/>
          <w:sz w:val="22"/>
          <w:szCs w:val="22"/>
        </w:rPr>
        <w:instrText xml:space="preserve"> STYLEREF 1 \s </w:instrText>
      </w:r>
      <w:r>
        <w:rPr>
          <w:i w:val="0"/>
          <w:color w:val="auto"/>
          <w:sz w:val="22"/>
          <w:szCs w:val="22"/>
        </w:rPr>
        <w:fldChar w:fldCharType="separate"/>
      </w:r>
      <w:r>
        <w:rPr>
          <w:i w:val="0"/>
          <w:noProof/>
          <w:color w:val="auto"/>
          <w:sz w:val="22"/>
          <w:szCs w:val="22"/>
        </w:rPr>
        <w:t>4</w:t>
      </w:r>
      <w:r>
        <w:rPr>
          <w:i w:val="0"/>
          <w:color w:val="auto"/>
          <w:sz w:val="22"/>
          <w:szCs w:val="22"/>
        </w:rPr>
        <w:fldChar w:fldCharType="end"/>
      </w:r>
      <w:r>
        <w:rPr>
          <w:i w:val="0"/>
          <w:color w:val="auto"/>
          <w:sz w:val="22"/>
          <w:szCs w:val="22"/>
        </w:rPr>
        <w:noBreakHyphen/>
      </w:r>
      <w:r>
        <w:rPr>
          <w:i w:val="0"/>
          <w:color w:val="auto"/>
          <w:sz w:val="22"/>
          <w:szCs w:val="22"/>
        </w:rPr>
        <w:fldChar w:fldCharType="begin"/>
      </w:r>
      <w:r>
        <w:rPr>
          <w:i w:val="0"/>
          <w:color w:val="auto"/>
          <w:sz w:val="22"/>
          <w:szCs w:val="22"/>
        </w:rPr>
        <w:instrText xml:space="preserve"> SEQ Tabel \* ARABIC \s 1 </w:instrText>
      </w:r>
      <w:r>
        <w:rPr>
          <w:i w:val="0"/>
          <w:color w:val="auto"/>
          <w:sz w:val="22"/>
          <w:szCs w:val="22"/>
        </w:rPr>
        <w:fldChar w:fldCharType="separate"/>
      </w:r>
      <w:r>
        <w:rPr>
          <w:i w:val="0"/>
          <w:noProof/>
          <w:color w:val="auto"/>
          <w:sz w:val="22"/>
          <w:szCs w:val="22"/>
        </w:rPr>
        <w:t>1</w:t>
      </w:r>
      <w:r>
        <w:rPr>
          <w:i w:val="0"/>
          <w:color w:val="auto"/>
          <w:sz w:val="22"/>
          <w:szCs w:val="22"/>
        </w:rPr>
        <w:fldChar w:fldCharType="end"/>
      </w:r>
      <w:r w:rsidRPr="00C22565">
        <w:rPr>
          <w:i w:val="0"/>
          <w:color w:val="auto"/>
          <w:sz w:val="22"/>
          <w:szCs w:val="22"/>
        </w:rPr>
        <w:t xml:space="preserve"> Implementasi Tampilan Antarmuka</w:t>
      </w:r>
      <w:bookmarkEnd w:id="11"/>
      <w:bookmarkEnd w:id="12"/>
      <w:bookmarkEnd w:id="13"/>
    </w:p>
    <w:tbl>
      <w:tblPr>
        <w:tblStyle w:val="TableGrid"/>
        <w:tblW w:w="8222" w:type="dxa"/>
        <w:tblInd w:w="704" w:type="dxa"/>
        <w:tblLook w:val="04A0" w:firstRow="1" w:lastRow="0" w:firstColumn="1" w:lastColumn="0" w:noHBand="0" w:noVBand="1"/>
      </w:tblPr>
      <w:tblGrid>
        <w:gridCol w:w="851"/>
        <w:gridCol w:w="3685"/>
        <w:gridCol w:w="3686"/>
      </w:tblGrid>
      <w:tr w:rsidR="00965D74" w:rsidRPr="000E332D" w:rsidTr="009E272C">
        <w:tc>
          <w:tcPr>
            <w:tcW w:w="851" w:type="dxa"/>
            <w:shd w:val="clear" w:color="auto" w:fill="000000" w:themeFill="text1"/>
          </w:tcPr>
          <w:p w:rsidR="00965D74" w:rsidRPr="000E332D" w:rsidRDefault="00965D74" w:rsidP="009E272C">
            <w:pPr>
              <w:pStyle w:val="ListParagraph"/>
              <w:tabs>
                <w:tab w:val="left" w:pos="1134"/>
              </w:tabs>
              <w:ind w:left="0"/>
              <w:jc w:val="center"/>
              <w:rPr>
                <w:rFonts w:cstheme="minorHAnsi"/>
                <w:b/>
                <w:color w:val="FFFFFF" w:themeColor="background1"/>
                <w:sz w:val="24"/>
                <w:szCs w:val="24"/>
              </w:rPr>
            </w:pPr>
            <w:r w:rsidRPr="000E332D">
              <w:rPr>
                <w:rFonts w:cstheme="minorHAnsi"/>
                <w:b/>
                <w:color w:val="FFFFFF" w:themeColor="background1"/>
                <w:sz w:val="24"/>
                <w:szCs w:val="24"/>
              </w:rPr>
              <w:t>No.</w:t>
            </w:r>
          </w:p>
        </w:tc>
        <w:tc>
          <w:tcPr>
            <w:tcW w:w="3685" w:type="dxa"/>
            <w:shd w:val="clear" w:color="auto" w:fill="000000" w:themeFill="text1"/>
          </w:tcPr>
          <w:p w:rsidR="00965D74" w:rsidRPr="000E332D" w:rsidRDefault="00965D74" w:rsidP="009E272C">
            <w:pPr>
              <w:pStyle w:val="ListParagraph"/>
              <w:tabs>
                <w:tab w:val="left" w:pos="1134"/>
              </w:tabs>
              <w:ind w:left="0"/>
              <w:jc w:val="center"/>
              <w:rPr>
                <w:rFonts w:cstheme="minorHAnsi"/>
                <w:b/>
                <w:color w:val="FFFFFF" w:themeColor="background1"/>
                <w:sz w:val="24"/>
                <w:szCs w:val="24"/>
              </w:rPr>
            </w:pPr>
            <w:r w:rsidRPr="000E332D">
              <w:rPr>
                <w:rFonts w:cstheme="minorHAnsi"/>
                <w:b/>
                <w:color w:val="FFFFFF" w:themeColor="background1"/>
                <w:sz w:val="24"/>
                <w:szCs w:val="24"/>
              </w:rPr>
              <w:t>Tampilan</w:t>
            </w:r>
          </w:p>
        </w:tc>
        <w:tc>
          <w:tcPr>
            <w:tcW w:w="3686" w:type="dxa"/>
            <w:shd w:val="clear" w:color="auto" w:fill="000000" w:themeFill="text1"/>
          </w:tcPr>
          <w:p w:rsidR="00965D74" w:rsidRPr="000E332D" w:rsidRDefault="00965D74" w:rsidP="009E272C">
            <w:pPr>
              <w:pStyle w:val="ListParagraph"/>
              <w:tabs>
                <w:tab w:val="left" w:pos="1134"/>
              </w:tabs>
              <w:ind w:left="0"/>
              <w:jc w:val="center"/>
              <w:rPr>
                <w:rFonts w:cstheme="minorHAnsi"/>
                <w:b/>
                <w:color w:val="FFFFFF" w:themeColor="background1"/>
                <w:sz w:val="24"/>
                <w:szCs w:val="24"/>
              </w:rPr>
            </w:pPr>
            <w:r w:rsidRPr="000E332D">
              <w:rPr>
                <w:rFonts w:cstheme="minorHAnsi"/>
                <w:b/>
                <w:color w:val="FFFFFF" w:themeColor="background1"/>
                <w:sz w:val="24"/>
                <w:szCs w:val="24"/>
              </w:rPr>
              <w:t>Keterangan</w:t>
            </w:r>
          </w:p>
        </w:tc>
      </w:tr>
      <w:tr w:rsidR="00965D74" w:rsidRPr="000E332D" w:rsidTr="009E272C">
        <w:tc>
          <w:tcPr>
            <w:tcW w:w="851" w:type="dxa"/>
          </w:tcPr>
          <w:p w:rsidR="00965D74" w:rsidRPr="000E332D" w:rsidRDefault="00965D74" w:rsidP="002A4032">
            <w:pPr>
              <w:pStyle w:val="ListParagraph"/>
              <w:numPr>
                <w:ilvl w:val="3"/>
                <w:numId w:val="7"/>
              </w:numPr>
              <w:tabs>
                <w:tab w:val="left" w:pos="1134"/>
              </w:tabs>
              <w:ind w:left="454"/>
              <w:jc w:val="both"/>
              <w:rPr>
                <w:rFonts w:cstheme="minorHAnsi"/>
                <w:color w:val="000000" w:themeColor="text1"/>
                <w:sz w:val="24"/>
                <w:szCs w:val="24"/>
              </w:rPr>
            </w:pPr>
          </w:p>
        </w:tc>
        <w:tc>
          <w:tcPr>
            <w:tcW w:w="3685" w:type="dxa"/>
          </w:tcPr>
          <w:p w:rsidR="00965D74" w:rsidRPr="009445AA" w:rsidRDefault="00965D74" w:rsidP="009E272C">
            <w:pPr>
              <w:pStyle w:val="ListParagraph"/>
              <w:tabs>
                <w:tab w:val="left" w:pos="1134"/>
              </w:tabs>
              <w:ind w:left="0"/>
              <w:rPr>
                <w:rFonts w:cstheme="minorHAnsi"/>
                <w:color w:val="000000" w:themeColor="text1"/>
                <w:sz w:val="24"/>
                <w:szCs w:val="24"/>
                <w:lang w:val="en-US"/>
              </w:rPr>
            </w:pPr>
            <w:r w:rsidRPr="000E332D">
              <w:rPr>
                <w:rFonts w:cstheme="minorHAnsi"/>
                <w:color w:val="000000" w:themeColor="text1"/>
                <w:sz w:val="24"/>
                <w:szCs w:val="24"/>
              </w:rPr>
              <w:t xml:space="preserve">Tampilan </w:t>
            </w:r>
            <w:r w:rsidR="009445AA">
              <w:rPr>
                <w:rFonts w:cstheme="minorHAnsi"/>
                <w:color w:val="000000" w:themeColor="text1"/>
                <w:sz w:val="24"/>
                <w:szCs w:val="24"/>
                <w:lang w:val="en-US"/>
              </w:rPr>
              <w:t xml:space="preserve">menu </w:t>
            </w:r>
            <w:proofErr w:type="spellStart"/>
            <w:r w:rsidR="009445AA">
              <w:rPr>
                <w:rFonts w:cstheme="minorHAnsi"/>
                <w:color w:val="000000" w:themeColor="text1"/>
                <w:sz w:val="24"/>
                <w:szCs w:val="24"/>
                <w:lang w:val="en-US"/>
              </w:rPr>
              <w:t>catat</w:t>
            </w:r>
            <w:proofErr w:type="spellEnd"/>
            <w:r w:rsidR="009445AA">
              <w:rPr>
                <w:rFonts w:cstheme="minorHAnsi"/>
                <w:color w:val="000000" w:themeColor="text1"/>
                <w:sz w:val="24"/>
                <w:szCs w:val="24"/>
                <w:lang w:val="en-US"/>
              </w:rPr>
              <w:t xml:space="preserve"> </w:t>
            </w:r>
            <w:proofErr w:type="spellStart"/>
            <w:r w:rsidR="009445AA">
              <w:rPr>
                <w:rFonts w:cstheme="minorHAnsi"/>
                <w:color w:val="000000" w:themeColor="text1"/>
                <w:sz w:val="24"/>
                <w:szCs w:val="24"/>
                <w:lang w:val="en-US"/>
              </w:rPr>
              <w:t>ibadah</w:t>
            </w:r>
            <w:proofErr w:type="spellEnd"/>
          </w:p>
          <w:p w:rsidR="00965D74" w:rsidRPr="000E332D" w:rsidRDefault="00965D74" w:rsidP="009E272C">
            <w:pPr>
              <w:pStyle w:val="ListParagraph"/>
              <w:tabs>
                <w:tab w:val="left" w:pos="1134"/>
              </w:tabs>
              <w:ind w:left="0"/>
              <w:jc w:val="center"/>
              <w:rPr>
                <w:rFonts w:cstheme="minorHAnsi"/>
                <w:color w:val="000000" w:themeColor="text1"/>
                <w:sz w:val="24"/>
                <w:szCs w:val="24"/>
              </w:rPr>
            </w:pPr>
            <w:r w:rsidRPr="000E332D">
              <w:rPr>
                <w:rFonts w:cstheme="minorHAnsi"/>
                <w:noProof/>
              </w:rPr>
              <w:drawing>
                <wp:inline distT="0" distB="0" distL="0" distR="0" wp14:anchorId="18A54D66" wp14:editId="1896F5FC">
                  <wp:extent cx="1118117" cy="19877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118117" cy="1987765"/>
                          </a:xfrm>
                          <a:prstGeom prst="rect">
                            <a:avLst/>
                          </a:prstGeom>
                          <a:noFill/>
                          <a:ln>
                            <a:noFill/>
                          </a:ln>
                        </pic:spPr>
                      </pic:pic>
                    </a:graphicData>
                  </a:graphic>
                </wp:inline>
              </w:drawing>
            </w:r>
          </w:p>
        </w:tc>
        <w:tc>
          <w:tcPr>
            <w:tcW w:w="3686" w:type="dxa"/>
          </w:tcPr>
          <w:p w:rsidR="00965D74" w:rsidRPr="009445AA" w:rsidRDefault="009445AA" w:rsidP="009445AA">
            <w:pPr>
              <w:tabs>
                <w:tab w:val="left" w:pos="1134"/>
              </w:tabs>
              <w:rPr>
                <w:rFonts w:cstheme="minorHAnsi"/>
                <w:color w:val="000000" w:themeColor="text1"/>
                <w:sz w:val="24"/>
                <w:szCs w:val="24"/>
                <w:lang w:val="en-US"/>
              </w:rPr>
            </w:pPr>
            <w:r>
              <w:rPr>
                <w:rFonts w:cstheme="minorHAnsi"/>
                <w:color w:val="000000" w:themeColor="text1"/>
                <w:sz w:val="24"/>
                <w:szCs w:val="24"/>
                <w:lang w:val="en-US"/>
              </w:rPr>
              <w:t xml:space="preserve">Menu </w:t>
            </w:r>
            <w:proofErr w:type="spellStart"/>
            <w:r>
              <w:rPr>
                <w:rFonts w:cstheme="minorHAnsi"/>
                <w:color w:val="000000" w:themeColor="text1"/>
                <w:sz w:val="24"/>
                <w:szCs w:val="24"/>
                <w:lang w:val="en-US"/>
              </w:rPr>
              <w:t>catat</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ibadah</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merupakan</w:t>
            </w:r>
            <w:proofErr w:type="spellEnd"/>
            <w:r>
              <w:rPr>
                <w:rFonts w:cstheme="minorHAnsi"/>
                <w:color w:val="000000" w:themeColor="text1"/>
                <w:sz w:val="24"/>
                <w:szCs w:val="24"/>
                <w:lang w:val="en-US"/>
              </w:rPr>
              <w:t xml:space="preserve"> menu </w:t>
            </w:r>
            <w:proofErr w:type="spellStart"/>
            <w:r>
              <w:rPr>
                <w:rFonts w:cstheme="minorHAnsi"/>
                <w:color w:val="000000" w:themeColor="text1"/>
                <w:sz w:val="24"/>
                <w:szCs w:val="24"/>
                <w:lang w:val="en-US"/>
              </w:rPr>
              <w:t>untuk</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pencatatan</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ibadah</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kita</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disini</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kita</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hanya</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perlu</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menekan</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tombol</w:t>
            </w:r>
            <w:proofErr w:type="spellEnd"/>
            <w:r>
              <w:rPr>
                <w:rFonts w:cstheme="minorHAnsi"/>
                <w:color w:val="000000" w:themeColor="text1"/>
                <w:sz w:val="24"/>
                <w:szCs w:val="24"/>
                <w:lang w:val="en-US"/>
              </w:rPr>
              <w:t xml:space="preserve"> </w:t>
            </w:r>
            <w:proofErr w:type="spellStart"/>
            <w:r>
              <w:rPr>
                <w:rFonts w:cstheme="minorHAnsi"/>
                <w:color w:val="000000" w:themeColor="text1"/>
                <w:sz w:val="24"/>
                <w:szCs w:val="24"/>
                <w:lang w:val="en-US"/>
              </w:rPr>
              <w:t>catat</w:t>
            </w:r>
            <w:proofErr w:type="spellEnd"/>
            <w:r>
              <w:rPr>
                <w:rFonts w:cstheme="minorHAnsi"/>
                <w:color w:val="000000" w:themeColor="text1"/>
                <w:sz w:val="24"/>
                <w:szCs w:val="24"/>
                <w:lang w:val="en-US"/>
              </w:rPr>
              <w:t>.</w:t>
            </w:r>
          </w:p>
        </w:tc>
      </w:tr>
      <w:tr w:rsidR="00965D74" w:rsidRPr="000E332D" w:rsidTr="009E272C">
        <w:tc>
          <w:tcPr>
            <w:tcW w:w="851" w:type="dxa"/>
          </w:tcPr>
          <w:p w:rsidR="00965D74" w:rsidRPr="000E332D" w:rsidRDefault="00965D74" w:rsidP="002A4032">
            <w:pPr>
              <w:pStyle w:val="ListParagraph"/>
              <w:numPr>
                <w:ilvl w:val="3"/>
                <w:numId w:val="7"/>
              </w:numPr>
              <w:tabs>
                <w:tab w:val="left" w:pos="1134"/>
              </w:tabs>
              <w:ind w:left="454"/>
              <w:jc w:val="both"/>
              <w:rPr>
                <w:rFonts w:cstheme="minorHAnsi"/>
                <w:color w:val="000000" w:themeColor="text1"/>
                <w:sz w:val="24"/>
                <w:szCs w:val="24"/>
              </w:rPr>
            </w:pPr>
            <w:r w:rsidRPr="000E332D">
              <w:rPr>
                <w:rFonts w:cstheme="minorHAnsi"/>
              </w:rPr>
              <w:br w:type="page"/>
            </w:r>
          </w:p>
        </w:tc>
        <w:tc>
          <w:tcPr>
            <w:tcW w:w="3685" w:type="dxa"/>
          </w:tcPr>
          <w:p w:rsidR="00965D74" w:rsidRPr="000E332D" w:rsidRDefault="009445AA" w:rsidP="009E272C">
            <w:pPr>
              <w:pStyle w:val="ListParagraph"/>
              <w:tabs>
                <w:tab w:val="left" w:pos="1134"/>
              </w:tabs>
              <w:ind w:left="0"/>
              <w:rPr>
                <w:rFonts w:cstheme="minorHAnsi"/>
                <w:color w:val="000000" w:themeColor="text1"/>
                <w:sz w:val="24"/>
                <w:szCs w:val="24"/>
              </w:rPr>
            </w:pPr>
            <w:r>
              <w:rPr>
                <w:rFonts w:cstheme="minorHAnsi"/>
                <w:color w:val="000000" w:themeColor="text1"/>
                <w:sz w:val="24"/>
                <w:szCs w:val="24"/>
              </w:rPr>
              <w:t>Menu jadwal sholat</w:t>
            </w:r>
          </w:p>
          <w:p w:rsidR="00965D74" w:rsidRPr="000E332D" w:rsidRDefault="00965D74" w:rsidP="009E272C">
            <w:pPr>
              <w:pStyle w:val="ListParagraph"/>
              <w:tabs>
                <w:tab w:val="left" w:pos="1134"/>
              </w:tabs>
              <w:ind w:left="0"/>
              <w:jc w:val="center"/>
              <w:rPr>
                <w:rFonts w:cstheme="minorHAnsi"/>
                <w:color w:val="000000" w:themeColor="text1"/>
                <w:sz w:val="24"/>
                <w:szCs w:val="24"/>
              </w:rPr>
            </w:pPr>
            <w:r w:rsidRPr="000E332D">
              <w:rPr>
                <w:rFonts w:cstheme="minorHAnsi"/>
                <w:noProof/>
              </w:rPr>
              <w:lastRenderedPageBreak/>
              <w:drawing>
                <wp:inline distT="0" distB="0" distL="0" distR="0" wp14:anchorId="13D4288D" wp14:editId="4D2466D0">
                  <wp:extent cx="1120444" cy="1991902"/>
                  <wp:effectExtent l="0" t="0" r="381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120444" cy="1991902"/>
                          </a:xfrm>
                          <a:prstGeom prst="rect">
                            <a:avLst/>
                          </a:prstGeom>
                          <a:noFill/>
                          <a:ln>
                            <a:noFill/>
                          </a:ln>
                        </pic:spPr>
                      </pic:pic>
                    </a:graphicData>
                  </a:graphic>
                </wp:inline>
              </w:drawing>
            </w:r>
          </w:p>
        </w:tc>
        <w:tc>
          <w:tcPr>
            <w:tcW w:w="3686" w:type="dxa"/>
          </w:tcPr>
          <w:p w:rsidR="00965D74" w:rsidRPr="00070AD9" w:rsidRDefault="00965D74" w:rsidP="00070AD9">
            <w:pPr>
              <w:pStyle w:val="ListParagraph"/>
              <w:tabs>
                <w:tab w:val="left" w:pos="1134"/>
              </w:tabs>
              <w:ind w:left="0"/>
              <w:rPr>
                <w:rFonts w:cstheme="minorHAnsi"/>
                <w:color w:val="000000" w:themeColor="text1"/>
                <w:sz w:val="24"/>
                <w:szCs w:val="24"/>
                <w:lang w:val="en-US"/>
              </w:rPr>
            </w:pPr>
            <w:r w:rsidRPr="000E332D">
              <w:rPr>
                <w:rFonts w:cstheme="minorHAnsi"/>
                <w:color w:val="000000" w:themeColor="text1"/>
                <w:sz w:val="24"/>
                <w:szCs w:val="24"/>
              </w:rPr>
              <w:lastRenderedPageBreak/>
              <w:t xml:space="preserve">Menu </w:t>
            </w:r>
            <w:proofErr w:type="spellStart"/>
            <w:r w:rsidR="00070AD9">
              <w:rPr>
                <w:rFonts w:cstheme="minorHAnsi"/>
                <w:color w:val="000000" w:themeColor="text1"/>
                <w:sz w:val="24"/>
                <w:szCs w:val="24"/>
                <w:lang w:val="en-US"/>
              </w:rPr>
              <w:t>jadwal</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sholat</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berisi</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jadwal</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sholat</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berdasarkan</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daerah</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masing</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masing</w:t>
            </w:r>
            <w:proofErr w:type="spellEnd"/>
            <w:r w:rsidR="00070AD9">
              <w:rPr>
                <w:rFonts w:cstheme="minorHAnsi"/>
                <w:color w:val="000000" w:themeColor="text1"/>
                <w:sz w:val="24"/>
                <w:szCs w:val="24"/>
                <w:lang w:val="en-US"/>
              </w:rPr>
              <w:t xml:space="preserve"> dan juga </w:t>
            </w:r>
            <w:proofErr w:type="spellStart"/>
            <w:r w:rsidR="00070AD9">
              <w:rPr>
                <w:rFonts w:cstheme="minorHAnsi"/>
                <w:color w:val="000000" w:themeColor="text1"/>
                <w:sz w:val="24"/>
                <w:szCs w:val="24"/>
                <w:lang w:val="en-US"/>
              </w:rPr>
              <w:t>terdapat</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jadwal</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lastRenderedPageBreak/>
              <w:t>sholat</w:t>
            </w:r>
            <w:proofErr w:type="spellEnd"/>
            <w:r w:rsidR="00070AD9">
              <w:rPr>
                <w:rFonts w:cstheme="minorHAnsi"/>
                <w:color w:val="000000" w:themeColor="text1"/>
                <w:sz w:val="24"/>
                <w:szCs w:val="24"/>
                <w:lang w:val="en-US"/>
              </w:rPr>
              <w:t xml:space="preserve"> yang </w:t>
            </w:r>
            <w:proofErr w:type="spellStart"/>
            <w:r w:rsidR="00070AD9">
              <w:rPr>
                <w:rFonts w:cstheme="minorHAnsi"/>
                <w:color w:val="000000" w:themeColor="text1"/>
                <w:sz w:val="24"/>
                <w:szCs w:val="24"/>
                <w:lang w:val="en-US"/>
              </w:rPr>
              <w:t>akan</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datang</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beserta</w:t>
            </w:r>
            <w:proofErr w:type="spellEnd"/>
            <w:r w:rsidR="00070AD9">
              <w:rPr>
                <w:rFonts w:cstheme="minorHAnsi"/>
                <w:color w:val="000000" w:themeColor="text1"/>
                <w:sz w:val="24"/>
                <w:szCs w:val="24"/>
                <w:lang w:val="en-US"/>
              </w:rPr>
              <w:t xml:space="preserve"> menu count down </w:t>
            </w:r>
            <w:proofErr w:type="spellStart"/>
            <w:r w:rsidR="00070AD9">
              <w:rPr>
                <w:rFonts w:cstheme="minorHAnsi"/>
                <w:color w:val="000000" w:themeColor="text1"/>
                <w:sz w:val="24"/>
                <w:szCs w:val="24"/>
                <w:lang w:val="en-US"/>
              </w:rPr>
              <w:t>nya</w:t>
            </w:r>
            <w:proofErr w:type="spellEnd"/>
            <w:r w:rsidR="00070AD9">
              <w:rPr>
                <w:rFonts w:cstheme="minorHAnsi"/>
                <w:color w:val="000000" w:themeColor="text1"/>
                <w:sz w:val="24"/>
                <w:szCs w:val="24"/>
                <w:lang w:val="en-US"/>
              </w:rPr>
              <w:t>.</w:t>
            </w:r>
          </w:p>
        </w:tc>
      </w:tr>
      <w:tr w:rsidR="00965D74" w:rsidRPr="000E332D" w:rsidTr="009E272C">
        <w:tc>
          <w:tcPr>
            <w:tcW w:w="851" w:type="dxa"/>
          </w:tcPr>
          <w:p w:rsidR="00965D74" w:rsidRPr="000E332D" w:rsidRDefault="00965D74" w:rsidP="002A4032">
            <w:pPr>
              <w:pStyle w:val="ListParagraph"/>
              <w:numPr>
                <w:ilvl w:val="0"/>
                <w:numId w:val="8"/>
              </w:numPr>
              <w:tabs>
                <w:tab w:val="left" w:pos="1134"/>
              </w:tabs>
              <w:ind w:left="454"/>
              <w:jc w:val="both"/>
              <w:rPr>
                <w:rFonts w:cstheme="minorHAnsi"/>
                <w:color w:val="000000" w:themeColor="text1"/>
                <w:sz w:val="24"/>
                <w:szCs w:val="24"/>
              </w:rPr>
            </w:pPr>
          </w:p>
        </w:tc>
        <w:tc>
          <w:tcPr>
            <w:tcW w:w="3685" w:type="dxa"/>
          </w:tcPr>
          <w:p w:rsidR="00965D74" w:rsidRPr="000E332D" w:rsidRDefault="00965D74" w:rsidP="009E272C">
            <w:pPr>
              <w:tabs>
                <w:tab w:val="left" w:pos="1134"/>
              </w:tabs>
              <w:rPr>
                <w:rFonts w:cstheme="minorHAnsi"/>
                <w:color w:val="000000" w:themeColor="text1"/>
                <w:sz w:val="24"/>
                <w:szCs w:val="24"/>
              </w:rPr>
            </w:pPr>
            <w:r w:rsidRPr="000E332D">
              <w:rPr>
                <w:rFonts w:cstheme="minorHAnsi"/>
                <w:color w:val="000000" w:themeColor="text1"/>
                <w:sz w:val="24"/>
                <w:szCs w:val="24"/>
              </w:rPr>
              <w:t>Menu Tentang Kami</w:t>
            </w:r>
          </w:p>
          <w:p w:rsidR="00965D74" w:rsidRPr="000E332D" w:rsidRDefault="00965D74"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49162E78" wp14:editId="730194A5">
                  <wp:extent cx="1033996" cy="18382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33996" cy="1838216"/>
                          </a:xfrm>
                          <a:prstGeom prst="rect">
                            <a:avLst/>
                          </a:prstGeom>
                          <a:noFill/>
                          <a:ln>
                            <a:noFill/>
                          </a:ln>
                        </pic:spPr>
                      </pic:pic>
                    </a:graphicData>
                  </a:graphic>
                </wp:inline>
              </w:drawing>
            </w:r>
          </w:p>
          <w:p w:rsidR="00965D74" w:rsidRDefault="00965D74" w:rsidP="009E272C">
            <w:pPr>
              <w:tabs>
                <w:tab w:val="left" w:pos="1134"/>
              </w:tabs>
              <w:jc w:val="center"/>
              <w:rPr>
                <w:rFonts w:cstheme="minorHAnsi"/>
                <w:color w:val="000000" w:themeColor="text1"/>
                <w:sz w:val="24"/>
                <w:szCs w:val="24"/>
              </w:rPr>
            </w:pPr>
          </w:p>
          <w:p w:rsidR="00965D74" w:rsidRPr="000E332D" w:rsidRDefault="00965D74" w:rsidP="009E272C">
            <w:pPr>
              <w:tabs>
                <w:tab w:val="left" w:pos="1134"/>
              </w:tabs>
              <w:jc w:val="center"/>
              <w:rPr>
                <w:rFonts w:cstheme="minorHAnsi"/>
                <w:color w:val="000000" w:themeColor="text1"/>
                <w:sz w:val="24"/>
                <w:szCs w:val="24"/>
              </w:rPr>
            </w:pPr>
          </w:p>
          <w:p w:rsidR="00965D74" w:rsidRPr="000E332D" w:rsidRDefault="00965D74" w:rsidP="009E272C">
            <w:pPr>
              <w:tabs>
                <w:tab w:val="left" w:pos="1134"/>
              </w:tabs>
              <w:jc w:val="center"/>
              <w:rPr>
                <w:rFonts w:cstheme="minorHAnsi"/>
                <w:color w:val="000000" w:themeColor="text1"/>
                <w:sz w:val="24"/>
                <w:szCs w:val="24"/>
              </w:rPr>
            </w:pPr>
          </w:p>
          <w:p w:rsidR="00965D74" w:rsidRPr="000E332D" w:rsidRDefault="00965D74" w:rsidP="009E272C">
            <w:pPr>
              <w:tabs>
                <w:tab w:val="left" w:pos="1134"/>
              </w:tabs>
              <w:rPr>
                <w:rFonts w:cstheme="minorHAnsi"/>
                <w:color w:val="000000" w:themeColor="text1"/>
                <w:sz w:val="24"/>
                <w:szCs w:val="24"/>
              </w:rPr>
            </w:pPr>
          </w:p>
        </w:tc>
        <w:tc>
          <w:tcPr>
            <w:tcW w:w="3686" w:type="dxa"/>
          </w:tcPr>
          <w:p w:rsidR="00965D74" w:rsidRPr="000E332D" w:rsidRDefault="00965D74" w:rsidP="00070AD9">
            <w:pPr>
              <w:pStyle w:val="ListParagraph"/>
              <w:tabs>
                <w:tab w:val="left" w:pos="1134"/>
              </w:tabs>
              <w:ind w:left="0"/>
              <w:rPr>
                <w:rFonts w:cstheme="minorHAnsi"/>
                <w:color w:val="000000" w:themeColor="text1"/>
                <w:sz w:val="24"/>
                <w:szCs w:val="24"/>
              </w:rPr>
            </w:pPr>
            <w:r w:rsidRPr="000E332D">
              <w:rPr>
                <w:rFonts w:cstheme="minorHAnsi"/>
                <w:color w:val="000000" w:themeColor="text1"/>
                <w:sz w:val="24"/>
                <w:szCs w:val="24"/>
              </w:rPr>
              <w:t xml:space="preserve">Menu tentang kami merupakan menu mengenai </w:t>
            </w:r>
            <w:proofErr w:type="spellStart"/>
            <w:r w:rsidR="00070AD9">
              <w:rPr>
                <w:rFonts w:cstheme="minorHAnsi"/>
                <w:color w:val="000000" w:themeColor="text1"/>
                <w:sz w:val="24"/>
                <w:szCs w:val="24"/>
                <w:lang w:val="en-US"/>
              </w:rPr>
              <w:t>aplikasinya</w:t>
            </w:r>
            <w:proofErr w:type="spellEnd"/>
            <w:r w:rsidR="00070AD9">
              <w:rPr>
                <w:rFonts w:cstheme="minorHAnsi"/>
                <w:color w:val="000000" w:themeColor="text1"/>
                <w:sz w:val="24"/>
                <w:szCs w:val="24"/>
                <w:lang w:val="en-US"/>
              </w:rPr>
              <w:t xml:space="preserve"> </w:t>
            </w:r>
            <w:r w:rsidRPr="000E332D">
              <w:rPr>
                <w:rFonts w:cstheme="minorHAnsi"/>
                <w:color w:val="000000" w:themeColor="text1"/>
                <w:sz w:val="24"/>
                <w:szCs w:val="24"/>
              </w:rPr>
              <w:t xml:space="preserve">dan developer </w:t>
            </w:r>
          </w:p>
        </w:tc>
      </w:tr>
      <w:tr w:rsidR="00965D74" w:rsidRPr="000E332D" w:rsidTr="009E272C">
        <w:tc>
          <w:tcPr>
            <w:tcW w:w="851" w:type="dxa"/>
          </w:tcPr>
          <w:p w:rsidR="00965D74" w:rsidRPr="000E332D" w:rsidRDefault="00965D74" w:rsidP="002A4032">
            <w:pPr>
              <w:pStyle w:val="ListParagraph"/>
              <w:numPr>
                <w:ilvl w:val="0"/>
                <w:numId w:val="8"/>
              </w:numPr>
              <w:tabs>
                <w:tab w:val="left" w:pos="1134"/>
              </w:tabs>
              <w:ind w:left="454"/>
              <w:jc w:val="both"/>
              <w:rPr>
                <w:rFonts w:cstheme="minorHAnsi"/>
                <w:color w:val="000000" w:themeColor="text1"/>
                <w:sz w:val="24"/>
                <w:szCs w:val="24"/>
              </w:rPr>
            </w:pPr>
          </w:p>
        </w:tc>
        <w:tc>
          <w:tcPr>
            <w:tcW w:w="3685" w:type="dxa"/>
          </w:tcPr>
          <w:p w:rsidR="00965D74" w:rsidRPr="00070AD9" w:rsidRDefault="00965D74" w:rsidP="009E272C">
            <w:pPr>
              <w:tabs>
                <w:tab w:val="left" w:pos="1134"/>
              </w:tabs>
              <w:rPr>
                <w:rFonts w:cstheme="minorHAnsi"/>
                <w:color w:val="000000" w:themeColor="text1"/>
                <w:sz w:val="24"/>
                <w:szCs w:val="24"/>
                <w:lang w:val="en-US"/>
              </w:rPr>
            </w:pPr>
            <w:r w:rsidRPr="000E332D">
              <w:rPr>
                <w:rFonts w:cstheme="minorHAnsi"/>
                <w:color w:val="000000" w:themeColor="text1"/>
                <w:sz w:val="24"/>
                <w:szCs w:val="24"/>
              </w:rPr>
              <w:t xml:space="preserve">Menu </w:t>
            </w:r>
            <w:proofErr w:type="spellStart"/>
            <w:r w:rsidR="00070AD9">
              <w:rPr>
                <w:rFonts w:cstheme="minorHAnsi"/>
                <w:color w:val="000000" w:themeColor="text1"/>
                <w:sz w:val="24"/>
                <w:szCs w:val="24"/>
                <w:lang w:val="en-US"/>
              </w:rPr>
              <w:t>Statistik</w:t>
            </w:r>
            <w:proofErr w:type="spellEnd"/>
          </w:p>
          <w:p w:rsidR="00965D74" w:rsidRDefault="00070AD9"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52A2ACB0" wp14:editId="45C7B1E1">
                  <wp:extent cx="1028299" cy="1828088"/>
                  <wp:effectExtent l="0" t="0" r="63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28299" cy="1828088"/>
                          </a:xfrm>
                          <a:prstGeom prst="rect">
                            <a:avLst/>
                          </a:prstGeom>
                          <a:noFill/>
                          <a:ln>
                            <a:noFill/>
                          </a:ln>
                        </pic:spPr>
                      </pic:pic>
                    </a:graphicData>
                  </a:graphic>
                </wp:inline>
              </w:drawing>
            </w:r>
          </w:p>
          <w:p w:rsidR="00070AD9" w:rsidRDefault="00070AD9" w:rsidP="009E272C">
            <w:pPr>
              <w:tabs>
                <w:tab w:val="left" w:pos="1134"/>
              </w:tabs>
              <w:jc w:val="center"/>
              <w:rPr>
                <w:rFonts w:cstheme="minorHAnsi"/>
                <w:color w:val="000000" w:themeColor="text1"/>
                <w:sz w:val="24"/>
                <w:szCs w:val="24"/>
              </w:rPr>
            </w:pPr>
            <w:r w:rsidRPr="000E332D">
              <w:rPr>
                <w:rFonts w:cstheme="minorHAnsi"/>
                <w:noProof/>
              </w:rPr>
              <w:lastRenderedPageBreak/>
              <w:drawing>
                <wp:inline distT="0" distB="0" distL="0" distR="0" wp14:anchorId="52A2ACB0" wp14:editId="45C7B1E1">
                  <wp:extent cx="1028299" cy="1828087"/>
                  <wp:effectExtent l="0" t="0" r="63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28299" cy="1828087"/>
                          </a:xfrm>
                          <a:prstGeom prst="rect">
                            <a:avLst/>
                          </a:prstGeom>
                          <a:noFill/>
                          <a:ln>
                            <a:noFill/>
                          </a:ln>
                        </pic:spPr>
                      </pic:pic>
                    </a:graphicData>
                  </a:graphic>
                </wp:inline>
              </w:drawing>
            </w:r>
          </w:p>
          <w:p w:rsidR="00070AD9" w:rsidRDefault="00070AD9"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52A2ACB0" wp14:editId="45C7B1E1">
                  <wp:extent cx="1028299" cy="1828087"/>
                  <wp:effectExtent l="0" t="0" r="635" b="127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28299" cy="1828087"/>
                          </a:xfrm>
                          <a:prstGeom prst="rect">
                            <a:avLst/>
                          </a:prstGeom>
                          <a:noFill/>
                          <a:ln>
                            <a:noFill/>
                          </a:ln>
                        </pic:spPr>
                      </pic:pic>
                    </a:graphicData>
                  </a:graphic>
                </wp:inline>
              </w:drawing>
            </w:r>
          </w:p>
          <w:p w:rsidR="00070AD9" w:rsidRPr="000E332D" w:rsidRDefault="00070AD9" w:rsidP="009E272C">
            <w:pPr>
              <w:tabs>
                <w:tab w:val="left" w:pos="1134"/>
              </w:tabs>
              <w:jc w:val="center"/>
              <w:rPr>
                <w:rFonts w:cstheme="minorHAnsi"/>
                <w:color w:val="000000" w:themeColor="text1"/>
                <w:sz w:val="24"/>
                <w:szCs w:val="24"/>
              </w:rPr>
            </w:pPr>
          </w:p>
        </w:tc>
        <w:tc>
          <w:tcPr>
            <w:tcW w:w="3686" w:type="dxa"/>
          </w:tcPr>
          <w:p w:rsidR="00965D74" w:rsidRPr="000E332D" w:rsidRDefault="00965D74" w:rsidP="009E272C">
            <w:pPr>
              <w:pStyle w:val="ListParagraph"/>
              <w:tabs>
                <w:tab w:val="left" w:pos="1134"/>
              </w:tabs>
              <w:ind w:left="0"/>
              <w:rPr>
                <w:rFonts w:cstheme="minorHAnsi"/>
                <w:color w:val="000000" w:themeColor="text1"/>
                <w:sz w:val="24"/>
                <w:szCs w:val="24"/>
              </w:rPr>
            </w:pPr>
            <w:r w:rsidRPr="000E332D">
              <w:rPr>
                <w:rFonts w:cstheme="minorHAnsi"/>
                <w:color w:val="000000" w:themeColor="text1"/>
                <w:sz w:val="24"/>
                <w:szCs w:val="24"/>
              </w:rPr>
              <w:lastRenderedPageBreak/>
              <w:t xml:space="preserve">Menu </w:t>
            </w:r>
            <w:proofErr w:type="spellStart"/>
            <w:r w:rsidR="00070AD9">
              <w:rPr>
                <w:rFonts w:cstheme="minorHAnsi"/>
                <w:color w:val="000000" w:themeColor="text1"/>
                <w:sz w:val="24"/>
                <w:szCs w:val="24"/>
                <w:lang w:val="en-US"/>
              </w:rPr>
              <w:t>statistik</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berisi</w:t>
            </w:r>
            <w:proofErr w:type="spellEnd"/>
            <w:r w:rsidR="00070AD9">
              <w:rPr>
                <w:rFonts w:cstheme="minorHAnsi"/>
                <w:color w:val="000000" w:themeColor="text1"/>
                <w:sz w:val="24"/>
                <w:szCs w:val="24"/>
                <w:lang w:val="en-US"/>
              </w:rPr>
              <w:t xml:space="preserve"> 3 </w:t>
            </w:r>
            <w:proofErr w:type="spellStart"/>
            <w:r w:rsidR="00070AD9">
              <w:rPr>
                <w:rFonts w:cstheme="minorHAnsi"/>
                <w:color w:val="000000" w:themeColor="text1"/>
                <w:sz w:val="24"/>
                <w:szCs w:val="24"/>
                <w:lang w:val="en-US"/>
              </w:rPr>
              <w:t>konten</w:t>
            </w:r>
            <w:proofErr w:type="spellEnd"/>
            <w:r w:rsidR="00070AD9">
              <w:rPr>
                <w:rFonts w:cstheme="minorHAnsi"/>
                <w:color w:val="000000" w:themeColor="text1"/>
                <w:sz w:val="24"/>
                <w:szCs w:val="24"/>
                <w:lang w:val="en-US"/>
              </w:rPr>
              <w:t xml:space="preserve"> , yang </w:t>
            </w:r>
            <w:proofErr w:type="spellStart"/>
            <w:r w:rsidR="00070AD9">
              <w:rPr>
                <w:rFonts w:cstheme="minorHAnsi"/>
                <w:color w:val="000000" w:themeColor="text1"/>
                <w:sz w:val="24"/>
                <w:szCs w:val="24"/>
                <w:lang w:val="en-US"/>
              </w:rPr>
              <w:t>pertama</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yaitu</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harian</w:t>
            </w:r>
            <w:proofErr w:type="spellEnd"/>
            <w:r w:rsidR="00070AD9">
              <w:rPr>
                <w:rFonts w:cstheme="minorHAnsi"/>
                <w:color w:val="000000" w:themeColor="text1"/>
                <w:sz w:val="24"/>
                <w:szCs w:val="24"/>
                <w:lang w:val="en-US"/>
              </w:rPr>
              <w:t xml:space="preserve"> yang </w:t>
            </w:r>
            <w:proofErr w:type="spellStart"/>
            <w:r w:rsidR="00070AD9">
              <w:rPr>
                <w:rFonts w:cstheme="minorHAnsi"/>
                <w:color w:val="000000" w:themeColor="text1"/>
                <w:sz w:val="24"/>
                <w:szCs w:val="24"/>
                <w:lang w:val="en-US"/>
              </w:rPr>
              <w:t>isinya</w:t>
            </w:r>
            <w:proofErr w:type="spellEnd"/>
            <w:r w:rsidR="00070AD9">
              <w:rPr>
                <w:rFonts w:cstheme="minorHAnsi"/>
                <w:color w:val="000000" w:themeColor="text1"/>
                <w:sz w:val="24"/>
                <w:szCs w:val="24"/>
                <w:lang w:val="en-US"/>
              </w:rPr>
              <w:t xml:space="preserve"> data </w:t>
            </w:r>
            <w:proofErr w:type="spellStart"/>
            <w:r w:rsidR="00070AD9">
              <w:rPr>
                <w:rFonts w:cstheme="minorHAnsi"/>
                <w:color w:val="000000" w:themeColor="text1"/>
                <w:sz w:val="24"/>
                <w:szCs w:val="24"/>
                <w:lang w:val="en-US"/>
              </w:rPr>
              <w:t>sholat</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harian</w:t>
            </w:r>
            <w:proofErr w:type="spellEnd"/>
            <w:r w:rsidR="00070AD9">
              <w:rPr>
                <w:rFonts w:cstheme="minorHAnsi"/>
                <w:color w:val="000000" w:themeColor="text1"/>
                <w:sz w:val="24"/>
                <w:szCs w:val="24"/>
                <w:lang w:val="en-US"/>
              </w:rPr>
              <w:t xml:space="preserve"> user, </w:t>
            </w:r>
            <w:proofErr w:type="spellStart"/>
            <w:r w:rsidR="00070AD9">
              <w:rPr>
                <w:rFonts w:cstheme="minorHAnsi"/>
                <w:color w:val="000000" w:themeColor="text1"/>
                <w:sz w:val="24"/>
                <w:szCs w:val="24"/>
                <w:lang w:val="en-US"/>
              </w:rPr>
              <w:t>lalu</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ada</w:t>
            </w:r>
            <w:proofErr w:type="spellEnd"/>
            <w:r w:rsidR="00070AD9">
              <w:rPr>
                <w:rFonts w:cstheme="minorHAnsi"/>
                <w:color w:val="000000" w:themeColor="text1"/>
                <w:sz w:val="24"/>
                <w:szCs w:val="24"/>
                <w:lang w:val="en-US"/>
              </w:rPr>
              <w:t xml:space="preserve"> </w:t>
            </w:r>
            <w:proofErr w:type="spellStart"/>
            <w:r w:rsidR="00070AD9">
              <w:rPr>
                <w:rFonts w:cstheme="minorHAnsi"/>
                <w:color w:val="000000" w:themeColor="text1"/>
                <w:sz w:val="24"/>
                <w:szCs w:val="24"/>
                <w:lang w:val="en-US"/>
              </w:rPr>
              <w:t>grafik</w:t>
            </w:r>
            <w:proofErr w:type="spellEnd"/>
            <w:r w:rsidR="00070AD9">
              <w:rPr>
                <w:rFonts w:cstheme="minorHAnsi"/>
                <w:color w:val="000000" w:themeColor="text1"/>
                <w:sz w:val="24"/>
                <w:szCs w:val="24"/>
                <w:lang w:val="en-US"/>
              </w:rPr>
              <w:t xml:space="preserve"> yang </w:t>
            </w:r>
            <w:proofErr w:type="spellStart"/>
            <w:r w:rsidR="00070AD9">
              <w:rPr>
                <w:rFonts w:cstheme="minorHAnsi"/>
                <w:color w:val="000000" w:themeColor="text1"/>
                <w:sz w:val="24"/>
                <w:szCs w:val="24"/>
                <w:lang w:val="en-US"/>
              </w:rPr>
              <w:t>berisi</w:t>
            </w:r>
            <w:proofErr w:type="spellEnd"/>
            <w:r w:rsidR="00070AD9">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grafik</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peningkatan</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atau</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penurunan</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dari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sholat</w:t>
            </w:r>
            <w:proofErr w:type="spellEnd"/>
            <w:r w:rsidR="00BA2A54">
              <w:rPr>
                <w:rFonts w:cstheme="minorHAnsi"/>
                <w:color w:val="000000" w:themeColor="text1"/>
                <w:sz w:val="24"/>
                <w:szCs w:val="24"/>
                <w:lang w:val="en-US"/>
              </w:rPr>
              <w:t xml:space="preserve"> user, dan </w:t>
            </w:r>
            <w:proofErr w:type="spellStart"/>
            <w:r w:rsidR="00BA2A54">
              <w:rPr>
                <w:rFonts w:cstheme="minorHAnsi"/>
                <w:color w:val="000000" w:themeColor="text1"/>
                <w:sz w:val="24"/>
                <w:szCs w:val="24"/>
                <w:lang w:val="en-US"/>
              </w:rPr>
              <w:t>semua</w:t>
            </w:r>
            <w:proofErr w:type="spellEnd"/>
            <w:r w:rsidR="00BA2A54">
              <w:rPr>
                <w:rFonts w:cstheme="minorHAnsi"/>
                <w:color w:val="000000" w:themeColor="text1"/>
                <w:sz w:val="24"/>
                <w:szCs w:val="24"/>
                <w:lang w:val="en-US"/>
              </w:rPr>
              <w:t xml:space="preserve"> data yang </w:t>
            </w:r>
            <w:proofErr w:type="spellStart"/>
            <w:r w:rsidR="00BA2A54">
              <w:rPr>
                <w:rFonts w:cstheme="minorHAnsi"/>
                <w:color w:val="000000" w:themeColor="text1"/>
                <w:sz w:val="24"/>
                <w:szCs w:val="24"/>
                <w:lang w:val="en-US"/>
              </w:rPr>
              <w:t>isinya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menampilkan</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semua</w:t>
            </w:r>
            <w:proofErr w:type="spellEnd"/>
            <w:r w:rsidR="00BA2A54">
              <w:rPr>
                <w:rFonts w:cstheme="minorHAnsi"/>
                <w:color w:val="000000" w:themeColor="text1"/>
                <w:sz w:val="24"/>
                <w:szCs w:val="24"/>
                <w:lang w:val="en-US"/>
              </w:rPr>
              <w:t xml:space="preserve"> data </w:t>
            </w:r>
            <w:proofErr w:type="spellStart"/>
            <w:r w:rsidR="00BA2A54">
              <w:rPr>
                <w:rFonts w:cstheme="minorHAnsi"/>
                <w:color w:val="000000" w:themeColor="text1"/>
                <w:sz w:val="24"/>
                <w:szCs w:val="24"/>
                <w:lang w:val="en-US"/>
              </w:rPr>
              <w:t>dari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hari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ke</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hari</w:t>
            </w:r>
            <w:proofErr w:type="spellEnd"/>
            <w:r w:rsidR="00BA2A54">
              <w:rPr>
                <w:rFonts w:cstheme="minorHAnsi"/>
                <w:color w:val="000000" w:themeColor="text1"/>
                <w:sz w:val="24"/>
                <w:szCs w:val="24"/>
                <w:lang w:val="en-US"/>
              </w:rPr>
              <w:t>.</w:t>
            </w:r>
          </w:p>
          <w:p w:rsidR="00965D74" w:rsidRPr="000E332D" w:rsidRDefault="00965D74" w:rsidP="009E272C">
            <w:pPr>
              <w:pStyle w:val="ListParagraph"/>
              <w:tabs>
                <w:tab w:val="left" w:pos="1134"/>
              </w:tabs>
              <w:ind w:left="0"/>
              <w:rPr>
                <w:rFonts w:cstheme="minorHAnsi"/>
                <w:color w:val="000000" w:themeColor="text1"/>
                <w:sz w:val="24"/>
                <w:szCs w:val="24"/>
              </w:rPr>
            </w:pPr>
          </w:p>
        </w:tc>
      </w:tr>
      <w:tr w:rsidR="00965D74" w:rsidRPr="000E332D" w:rsidTr="009E272C">
        <w:tc>
          <w:tcPr>
            <w:tcW w:w="851" w:type="dxa"/>
          </w:tcPr>
          <w:p w:rsidR="00965D74" w:rsidRPr="000E332D" w:rsidRDefault="00965D74" w:rsidP="002A4032">
            <w:pPr>
              <w:pStyle w:val="ListParagraph"/>
              <w:numPr>
                <w:ilvl w:val="0"/>
                <w:numId w:val="8"/>
              </w:numPr>
              <w:tabs>
                <w:tab w:val="left" w:pos="1134"/>
              </w:tabs>
              <w:ind w:left="454"/>
              <w:rPr>
                <w:rFonts w:cstheme="minorHAnsi"/>
                <w:color w:val="000000" w:themeColor="text1"/>
                <w:sz w:val="24"/>
                <w:szCs w:val="24"/>
              </w:rPr>
            </w:pPr>
          </w:p>
        </w:tc>
        <w:tc>
          <w:tcPr>
            <w:tcW w:w="3685" w:type="dxa"/>
          </w:tcPr>
          <w:p w:rsidR="00965D74" w:rsidRPr="00BA2A54" w:rsidRDefault="00965D74" w:rsidP="009E272C">
            <w:pPr>
              <w:tabs>
                <w:tab w:val="left" w:pos="1134"/>
              </w:tabs>
              <w:rPr>
                <w:rFonts w:cstheme="minorHAnsi"/>
                <w:color w:val="000000" w:themeColor="text1"/>
                <w:sz w:val="24"/>
                <w:szCs w:val="24"/>
                <w:lang w:val="en-US"/>
              </w:rPr>
            </w:pPr>
            <w:r w:rsidRPr="000E332D">
              <w:rPr>
                <w:rFonts w:cstheme="minorHAnsi"/>
                <w:color w:val="000000" w:themeColor="text1"/>
                <w:sz w:val="24"/>
                <w:szCs w:val="24"/>
              </w:rPr>
              <w:t xml:space="preserve">Tampilan Menu </w:t>
            </w:r>
            <w:proofErr w:type="spellStart"/>
            <w:r w:rsidR="00BA2A54">
              <w:rPr>
                <w:rFonts w:cstheme="minorHAnsi"/>
                <w:color w:val="000000" w:themeColor="text1"/>
                <w:sz w:val="24"/>
                <w:szCs w:val="24"/>
                <w:lang w:val="en-US"/>
              </w:rPr>
              <w:t>kompas</w:t>
            </w:r>
            <w:proofErr w:type="spellEnd"/>
          </w:p>
          <w:p w:rsidR="00965D74" w:rsidRPr="000E332D" w:rsidRDefault="00965D74"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5F8713EE" wp14:editId="5C146B4C">
                  <wp:extent cx="1068827" cy="19001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068827" cy="1900138"/>
                          </a:xfrm>
                          <a:prstGeom prst="rect">
                            <a:avLst/>
                          </a:prstGeom>
                          <a:noFill/>
                          <a:ln>
                            <a:noFill/>
                          </a:ln>
                        </pic:spPr>
                      </pic:pic>
                    </a:graphicData>
                  </a:graphic>
                </wp:inline>
              </w:drawing>
            </w:r>
          </w:p>
        </w:tc>
        <w:tc>
          <w:tcPr>
            <w:tcW w:w="3686" w:type="dxa"/>
          </w:tcPr>
          <w:p w:rsidR="00965D74" w:rsidRPr="000E332D" w:rsidRDefault="00965D74" w:rsidP="009E272C">
            <w:pPr>
              <w:pStyle w:val="ListParagraph"/>
              <w:tabs>
                <w:tab w:val="left" w:pos="1134"/>
              </w:tabs>
              <w:ind w:left="0"/>
              <w:rPr>
                <w:rFonts w:cstheme="minorHAnsi"/>
                <w:color w:val="000000" w:themeColor="text1"/>
                <w:sz w:val="24"/>
                <w:szCs w:val="24"/>
              </w:rPr>
            </w:pPr>
            <w:r w:rsidRPr="000E332D">
              <w:rPr>
                <w:rFonts w:cstheme="minorHAnsi"/>
                <w:color w:val="000000" w:themeColor="text1"/>
                <w:sz w:val="24"/>
                <w:szCs w:val="24"/>
              </w:rPr>
              <w:t xml:space="preserve">Menu </w:t>
            </w:r>
            <w:proofErr w:type="spellStart"/>
            <w:r w:rsidR="00BA2A54">
              <w:rPr>
                <w:rFonts w:cstheme="minorHAnsi"/>
                <w:color w:val="000000" w:themeColor="text1"/>
                <w:sz w:val="24"/>
                <w:szCs w:val="24"/>
                <w:lang w:val="en-US"/>
              </w:rPr>
              <w:t>kompas</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ini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berisi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arah</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kiblat</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dari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daerah</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masing-masing</w:t>
            </w:r>
            <w:proofErr w:type="spellEnd"/>
            <w:r w:rsidRPr="000E332D">
              <w:rPr>
                <w:rFonts w:cstheme="minorHAnsi"/>
                <w:color w:val="000000" w:themeColor="text1"/>
                <w:sz w:val="24"/>
                <w:szCs w:val="24"/>
              </w:rPr>
              <w:t xml:space="preserve"> </w:t>
            </w:r>
          </w:p>
          <w:p w:rsidR="00965D74" w:rsidRPr="000E332D" w:rsidRDefault="00965D74" w:rsidP="009E272C">
            <w:pPr>
              <w:pStyle w:val="ListParagraph"/>
              <w:tabs>
                <w:tab w:val="left" w:pos="1134"/>
              </w:tabs>
              <w:ind w:left="0"/>
              <w:rPr>
                <w:rFonts w:cstheme="minorHAnsi"/>
                <w:color w:val="000000" w:themeColor="text1"/>
                <w:sz w:val="24"/>
                <w:szCs w:val="24"/>
              </w:rPr>
            </w:pPr>
          </w:p>
        </w:tc>
      </w:tr>
    </w:tbl>
    <w:p w:rsidR="00965D74" w:rsidRDefault="00965D74" w:rsidP="00965D74">
      <w:r>
        <w:br w:type="page"/>
      </w:r>
    </w:p>
    <w:tbl>
      <w:tblPr>
        <w:tblStyle w:val="TableGrid"/>
        <w:tblW w:w="8222" w:type="dxa"/>
        <w:tblInd w:w="704" w:type="dxa"/>
        <w:tblLook w:val="04A0" w:firstRow="1" w:lastRow="0" w:firstColumn="1" w:lastColumn="0" w:noHBand="0" w:noVBand="1"/>
      </w:tblPr>
      <w:tblGrid>
        <w:gridCol w:w="851"/>
        <w:gridCol w:w="3685"/>
        <w:gridCol w:w="3686"/>
      </w:tblGrid>
      <w:tr w:rsidR="00965D74" w:rsidRPr="000E332D" w:rsidTr="009E272C">
        <w:tc>
          <w:tcPr>
            <w:tcW w:w="851" w:type="dxa"/>
          </w:tcPr>
          <w:p w:rsidR="00965D74" w:rsidRPr="000E332D" w:rsidRDefault="00965D74" w:rsidP="002A4032">
            <w:pPr>
              <w:pStyle w:val="ListParagraph"/>
              <w:numPr>
                <w:ilvl w:val="0"/>
                <w:numId w:val="8"/>
              </w:numPr>
              <w:tabs>
                <w:tab w:val="left" w:pos="1134"/>
              </w:tabs>
              <w:ind w:left="454"/>
              <w:jc w:val="both"/>
              <w:rPr>
                <w:rFonts w:cstheme="minorHAnsi"/>
                <w:color w:val="000000" w:themeColor="text1"/>
                <w:sz w:val="24"/>
                <w:szCs w:val="24"/>
              </w:rPr>
            </w:pPr>
            <w:r w:rsidRPr="000E332D">
              <w:rPr>
                <w:rFonts w:cstheme="minorHAnsi"/>
              </w:rPr>
              <w:lastRenderedPageBreak/>
              <w:br w:type="page"/>
            </w:r>
          </w:p>
        </w:tc>
        <w:tc>
          <w:tcPr>
            <w:tcW w:w="3685" w:type="dxa"/>
          </w:tcPr>
          <w:p w:rsidR="00965D74" w:rsidRPr="00BA2A54" w:rsidRDefault="00965D74" w:rsidP="009E272C">
            <w:pPr>
              <w:tabs>
                <w:tab w:val="left" w:pos="1134"/>
              </w:tabs>
              <w:rPr>
                <w:rFonts w:cstheme="minorHAnsi"/>
                <w:color w:val="000000" w:themeColor="text1"/>
                <w:sz w:val="24"/>
                <w:szCs w:val="24"/>
                <w:lang w:val="en-US"/>
              </w:rPr>
            </w:pPr>
            <w:r w:rsidRPr="000E332D">
              <w:rPr>
                <w:rFonts w:cstheme="minorHAnsi"/>
                <w:color w:val="000000" w:themeColor="text1"/>
                <w:sz w:val="24"/>
                <w:szCs w:val="24"/>
              </w:rPr>
              <w:t xml:space="preserve">Menu </w:t>
            </w:r>
            <w:r w:rsidR="00BA2A54">
              <w:rPr>
                <w:rFonts w:cstheme="minorHAnsi"/>
                <w:color w:val="000000" w:themeColor="text1"/>
                <w:sz w:val="24"/>
                <w:szCs w:val="24"/>
                <w:lang w:val="en-US"/>
              </w:rPr>
              <w:t xml:space="preserve">tata </w:t>
            </w:r>
            <w:proofErr w:type="spellStart"/>
            <w:r w:rsidR="00BA2A54">
              <w:rPr>
                <w:rFonts w:cstheme="minorHAnsi"/>
                <w:color w:val="000000" w:themeColor="text1"/>
                <w:sz w:val="24"/>
                <w:szCs w:val="24"/>
                <w:lang w:val="en-US"/>
              </w:rPr>
              <w:t>cara</w:t>
            </w:r>
            <w:proofErr w:type="spellEnd"/>
          </w:p>
          <w:p w:rsidR="00965D74" w:rsidRDefault="00965D74"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22DE7C1B" wp14:editId="4C4BE390">
                  <wp:extent cx="1191354" cy="211796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191354" cy="2117963"/>
                          </a:xfrm>
                          <a:prstGeom prst="rect">
                            <a:avLst/>
                          </a:prstGeom>
                          <a:noFill/>
                          <a:ln>
                            <a:noFill/>
                          </a:ln>
                        </pic:spPr>
                      </pic:pic>
                    </a:graphicData>
                  </a:graphic>
                </wp:inline>
              </w:drawing>
            </w:r>
          </w:p>
          <w:p w:rsidR="00BA2A54" w:rsidRDefault="00BA2A54"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31115683" wp14:editId="0130BD8E">
                  <wp:extent cx="1191354" cy="2117962"/>
                  <wp:effectExtent l="0" t="0" r="889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91354" cy="2117962"/>
                          </a:xfrm>
                          <a:prstGeom prst="rect">
                            <a:avLst/>
                          </a:prstGeom>
                          <a:noFill/>
                          <a:ln>
                            <a:noFill/>
                          </a:ln>
                        </pic:spPr>
                      </pic:pic>
                    </a:graphicData>
                  </a:graphic>
                </wp:inline>
              </w:drawing>
            </w:r>
          </w:p>
          <w:p w:rsidR="00BA2A54" w:rsidRDefault="00BA2A54" w:rsidP="009E272C">
            <w:pPr>
              <w:tabs>
                <w:tab w:val="left" w:pos="1134"/>
              </w:tabs>
              <w:jc w:val="center"/>
              <w:rPr>
                <w:rFonts w:cstheme="minorHAnsi"/>
                <w:color w:val="000000" w:themeColor="text1"/>
                <w:sz w:val="24"/>
                <w:szCs w:val="24"/>
              </w:rPr>
            </w:pPr>
            <w:r w:rsidRPr="000E332D">
              <w:rPr>
                <w:rFonts w:cstheme="minorHAnsi"/>
                <w:noProof/>
              </w:rPr>
              <w:drawing>
                <wp:inline distT="0" distB="0" distL="0" distR="0" wp14:anchorId="31115683" wp14:editId="0130BD8E">
                  <wp:extent cx="1191354" cy="2117962"/>
                  <wp:effectExtent l="0" t="0" r="889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191354" cy="2117962"/>
                          </a:xfrm>
                          <a:prstGeom prst="rect">
                            <a:avLst/>
                          </a:prstGeom>
                          <a:noFill/>
                          <a:ln>
                            <a:noFill/>
                          </a:ln>
                        </pic:spPr>
                      </pic:pic>
                    </a:graphicData>
                  </a:graphic>
                </wp:inline>
              </w:drawing>
            </w:r>
          </w:p>
          <w:p w:rsidR="00BA2A54" w:rsidRPr="000E332D" w:rsidRDefault="00BA2A54" w:rsidP="009E272C">
            <w:pPr>
              <w:tabs>
                <w:tab w:val="left" w:pos="1134"/>
              </w:tabs>
              <w:jc w:val="center"/>
              <w:rPr>
                <w:rFonts w:cstheme="minorHAnsi"/>
                <w:color w:val="000000" w:themeColor="text1"/>
                <w:sz w:val="24"/>
                <w:szCs w:val="24"/>
              </w:rPr>
            </w:pPr>
            <w:r w:rsidRPr="000E332D">
              <w:rPr>
                <w:rFonts w:cstheme="minorHAnsi"/>
                <w:noProof/>
              </w:rPr>
              <w:lastRenderedPageBreak/>
              <w:drawing>
                <wp:inline distT="0" distB="0" distL="0" distR="0" wp14:anchorId="31115683" wp14:editId="0130BD8E">
                  <wp:extent cx="1191354" cy="2117962"/>
                  <wp:effectExtent l="0" t="0" r="889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ung\AppData\Local\Microsoft\Windows\Temporary Internet Files\Content.Word\1495285395296.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191354" cy="2117962"/>
                          </a:xfrm>
                          <a:prstGeom prst="rect">
                            <a:avLst/>
                          </a:prstGeom>
                          <a:noFill/>
                          <a:ln>
                            <a:noFill/>
                          </a:ln>
                        </pic:spPr>
                      </pic:pic>
                    </a:graphicData>
                  </a:graphic>
                </wp:inline>
              </w:drawing>
            </w:r>
          </w:p>
        </w:tc>
        <w:tc>
          <w:tcPr>
            <w:tcW w:w="3686" w:type="dxa"/>
          </w:tcPr>
          <w:p w:rsidR="00965D74" w:rsidRPr="000E332D" w:rsidRDefault="00965D74" w:rsidP="009E272C">
            <w:pPr>
              <w:pStyle w:val="ListParagraph"/>
              <w:tabs>
                <w:tab w:val="left" w:pos="1134"/>
              </w:tabs>
              <w:ind w:left="0"/>
              <w:rPr>
                <w:rFonts w:cstheme="minorHAnsi"/>
                <w:color w:val="000000" w:themeColor="text1"/>
                <w:sz w:val="24"/>
                <w:szCs w:val="24"/>
              </w:rPr>
            </w:pPr>
            <w:r w:rsidRPr="000E332D">
              <w:rPr>
                <w:rFonts w:cstheme="minorHAnsi"/>
                <w:color w:val="000000" w:themeColor="text1"/>
                <w:sz w:val="24"/>
                <w:szCs w:val="24"/>
              </w:rPr>
              <w:lastRenderedPageBreak/>
              <w:t xml:space="preserve">Menu </w:t>
            </w:r>
            <w:r w:rsidR="00BA2A54">
              <w:rPr>
                <w:rFonts w:cstheme="minorHAnsi"/>
                <w:color w:val="000000" w:themeColor="text1"/>
                <w:sz w:val="24"/>
                <w:szCs w:val="24"/>
                <w:lang w:val="en-US"/>
              </w:rPr>
              <w:t xml:space="preserve">tata </w:t>
            </w:r>
            <w:proofErr w:type="spellStart"/>
            <w:r w:rsidR="00BA2A54">
              <w:rPr>
                <w:rFonts w:cstheme="minorHAnsi"/>
                <w:color w:val="000000" w:themeColor="text1"/>
                <w:sz w:val="24"/>
                <w:szCs w:val="24"/>
                <w:lang w:val="en-US"/>
              </w:rPr>
              <w:t>cara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ini</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berisi</w:t>
            </w:r>
            <w:proofErr w:type="spellEnd"/>
            <w:r w:rsidR="00BA2A54">
              <w:rPr>
                <w:rFonts w:cstheme="minorHAnsi"/>
                <w:color w:val="000000" w:themeColor="text1"/>
                <w:sz w:val="24"/>
                <w:szCs w:val="24"/>
                <w:lang w:val="en-US"/>
              </w:rPr>
              <w:t xml:space="preserve"> tata </w:t>
            </w:r>
            <w:proofErr w:type="spellStart"/>
            <w:r w:rsidR="00BA2A54">
              <w:rPr>
                <w:rFonts w:cstheme="minorHAnsi"/>
                <w:color w:val="000000" w:themeColor="text1"/>
                <w:sz w:val="24"/>
                <w:szCs w:val="24"/>
                <w:lang w:val="en-US"/>
              </w:rPr>
              <w:t>cara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kita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berwudhu</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niat</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sholat</w:t>
            </w:r>
            <w:proofErr w:type="spellEnd"/>
            <w:r w:rsidR="00BA2A54">
              <w:rPr>
                <w:rFonts w:cstheme="minorHAnsi"/>
                <w:color w:val="000000" w:themeColor="text1"/>
                <w:sz w:val="24"/>
                <w:szCs w:val="24"/>
                <w:lang w:val="en-US"/>
              </w:rPr>
              <w:t xml:space="preserve">, tata </w:t>
            </w:r>
            <w:proofErr w:type="spellStart"/>
            <w:r w:rsidR="00BA2A54">
              <w:rPr>
                <w:rFonts w:cstheme="minorHAnsi"/>
                <w:color w:val="000000" w:themeColor="text1"/>
                <w:sz w:val="24"/>
                <w:szCs w:val="24"/>
                <w:lang w:val="en-US"/>
              </w:rPr>
              <w:t>cara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sholat</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lalu</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doa</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setelah</w:t>
            </w:r>
            <w:proofErr w:type="spellEnd"/>
            <w:r w:rsidR="00BA2A54">
              <w:rPr>
                <w:rFonts w:cstheme="minorHAnsi"/>
                <w:color w:val="000000" w:themeColor="text1"/>
                <w:sz w:val="24"/>
                <w:szCs w:val="24"/>
                <w:lang w:val="en-US"/>
              </w:rPr>
              <w:t xml:space="preserve"> </w:t>
            </w:r>
            <w:proofErr w:type="spellStart"/>
            <w:r w:rsidR="00BA2A54">
              <w:rPr>
                <w:rFonts w:cstheme="minorHAnsi"/>
                <w:color w:val="000000" w:themeColor="text1"/>
                <w:sz w:val="24"/>
                <w:szCs w:val="24"/>
                <w:lang w:val="en-US"/>
              </w:rPr>
              <w:t>sholat</w:t>
            </w:r>
            <w:proofErr w:type="spellEnd"/>
            <w:r w:rsidRPr="000E332D">
              <w:rPr>
                <w:rFonts w:cstheme="minorHAnsi"/>
                <w:color w:val="000000" w:themeColor="text1"/>
                <w:sz w:val="24"/>
                <w:szCs w:val="24"/>
              </w:rPr>
              <w:t xml:space="preserve"> </w:t>
            </w:r>
          </w:p>
          <w:p w:rsidR="00965D74" w:rsidRPr="000E332D" w:rsidRDefault="00965D74" w:rsidP="009E272C">
            <w:pPr>
              <w:pStyle w:val="ListParagraph"/>
              <w:tabs>
                <w:tab w:val="left" w:pos="1134"/>
              </w:tabs>
              <w:ind w:left="0"/>
              <w:rPr>
                <w:rFonts w:cstheme="minorHAnsi"/>
                <w:color w:val="000000" w:themeColor="text1"/>
                <w:sz w:val="24"/>
                <w:szCs w:val="24"/>
              </w:rPr>
            </w:pPr>
          </w:p>
        </w:tc>
      </w:tr>
    </w:tbl>
    <w:p w:rsidR="00965D74" w:rsidRPr="004D4E47" w:rsidRDefault="00965D74" w:rsidP="004D4E47">
      <w:pPr>
        <w:spacing w:line="240" w:lineRule="auto"/>
      </w:pPr>
    </w:p>
    <w:p w:rsidR="009E272C" w:rsidRDefault="009E272C" w:rsidP="002A4032">
      <w:pPr>
        <w:pStyle w:val="ListParagraph"/>
        <w:numPr>
          <w:ilvl w:val="0"/>
          <w:numId w:val="1"/>
        </w:numPr>
        <w:rPr>
          <w:b/>
          <w:sz w:val="28"/>
          <w:szCs w:val="28"/>
        </w:rPr>
      </w:pPr>
      <w:r>
        <w:rPr>
          <w:b/>
          <w:sz w:val="28"/>
          <w:szCs w:val="28"/>
        </w:rPr>
        <w:t xml:space="preserve">Screenshot Mock-Up Interface </w:t>
      </w:r>
      <w:proofErr w:type="spellStart"/>
      <w:r>
        <w:rPr>
          <w:b/>
          <w:sz w:val="28"/>
          <w:szCs w:val="28"/>
        </w:rPr>
        <w:t>Perangkat</w:t>
      </w:r>
      <w:proofErr w:type="spellEnd"/>
      <w:r>
        <w:rPr>
          <w:b/>
          <w:sz w:val="28"/>
          <w:szCs w:val="28"/>
        </w:rPr>
        <w:t xml:space="preserve"> </w:t>
      </w:r>
      <w:proofErr w:type="spellStart"/>
      <w:r>
        <w:rPr>
          <w:b/>
          <w:sz w:val="28"/>
          <w:szCs w:val="28"/>
        </w:rPr>
        <w:t>Lunak</w:t>
      </w:r>
      <w:proofErr w:type="spellEnd"/>
    </w:p>
    <w:p w:rsidR="009E272C" w:rsidRPr="009E272C" w:rsidRDefault="009E272C" w:rsidP="009E272C">
      <w:pPr>
        <w:pStyle w:val="ListParagraph"/>
        <w:ind w:left="-180"/>
        <w:rPr>
          <w:b/>
          <w:sz w:val="28"/>
          <w:szCs w:val="28"/>
        </w:rPr>
      </w:pPr>
      <w:r>
        <w:rPr>
          <w:noProof/>
        </w:rPr>
        <w:drawing>
          <wp:anchor distT="0" distB="0" distL="114300" distR="114300" simplePos="0" relativeHeight="251679744" behindDoc="0" locked="0" layoutInCell="1" allowOverlap="1" wp14:anchorId="3D724DB8" wp14:editId="651C642F">
            <wp:simplePos x="0" y="0"/>
            <wp:positionH relativeFrom="margin">
              <wp:posOffset>2200341</wp:posOffset>
            </wp:positionH>
            <wp:positionV relativeFrom="paragraph">
              <wp:posOffset>331868</wp:posOffset>
            </wp:positionV>
            <wp:extent cx="1546305" cy="2748987"/>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NEV 2\Antar Muka Aplikasi\UI BARU\ui 1.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546305" cy="274898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E272C">
        <w:rPr>
          <w:b/>
          <w:sz w:val="28"/>
          <w:szCs w:val="28"/>
        </w:rPr>
        <w:t>Tampilan</w:t>
      </w:r>
      <w:proofErr w:type="spellEnd"/>
      <w:r w:rsidRPr="009E272C">
        <w:rPr>
          <w:b/>
          <w:sz w:val="28"/>
          <w:szCs w:val="28"/>
        </w:rPr>
        <w:t xml:space="preserve"> Menu Utama</w:t>
      </w:r>
    </w:p>
    <w:p w:rsidR="009E272C" w:rsidRDefault="009E272C" w:rsidP="009E272C">
      <w:pPr>
        <w:rPr>
          <w:b/>
          <w:sz w:val="28"/>
          <w:szCs w:val="28"/>
        </w:rPr>
      </w:pPr>
    </w:p>
    <w:p w:rsidR="009E272C" w:rsidRDefault="009E272C" w:rsidP="009E272C">
      <w:pPr>
        <w:rPr>
          <w:b/>
          <w:sz w:val="28"/>
          <w:szCs w:val="28"/>
        </w:rPr>
      </w:pPr>
    </w:p>
    <w:p w:rsidR="009E272C" w:rsidRDefault="009E272C" w:rsidP="009E272C">
      <w:pPr>
        <w:rPr>
          <w:b/>
          <w:sz w:val="28"/>
          <w:szCs w:val="28"/>
        </w:rPr>
      </w:pPr>
    </w:p>
    <w:p w:rsidR="00D1070D" w:rsidRDefault="00D1070D" w:rsidP="009E272C">
      <w:pPr>
        <w:rPr>
          <w:b/>
          <w:sz w:val="28"/>
          <w:szCs w:val="28"/>
        </w:rPr>
      </w:pPr>
    </w:p>
    <w:p w:rsidR="00D1070D" w:rsidRDefault="00D1070D" w:rsidP="009E272C">
      <w:pPr>
        <w:rPr>
          <w:b/>
          <w:sz w:val="28"/>
          <w:szCs w:val="28"/>
        </w:rPr>
      </w:pPr>
    </w:p>
    <w:p w:rsidR="00D1070D" w:rsidRDefault="00D1070D" w:rsidP="009E272C">
      <w:pPr>
        <w:rPr>
          <w:b/>
          <w:sz w:val="28"/>
          <w:szCs w:val="28"/>
        </w:rPr>
      </w:pPr>
    </w:p>
    <w:p w:rsidR="00D1070D" w:rsidRDefault="00D1070D" w:rsidP="009E272C">
      <w:pPr>
        <w:rPr>
          <w:b/>
          <w:sz w:val="28"/>
          <w:szCs w:val="28"/>
        </w:rPr>
      </w:pPr>
    </w:p>
    <w:p w:rsidR="00D1070D" w:rsidRDefault="00D1070D" w:rsidP="009E272C">
      <w:pPr>
        <w:rPr>
          <w:b/>
          <w:sz w:val="28"/>
          <w:szCs w:val="28"/>
        </w:rPr>
      </w:pPr>
    </w:p>
    <w:p w:rsidR="00D1070D" w:rsidRDefault="00D1070D" w:rsidP="009E272C">
      <w:pPr>
        <w:rPr>
          <w:b/>
          <w:sz w:val="28"/>
          <w:szCs w:val="28"/>
        </w:rPr>
      </w:pPr>
    </w:p>
    <w:p w:rsidR="009E272C" w:rsidRDefault="009E272C" w:rsidP="009E272C">
      <w:pPr>
        <w:rPr>
          <w:b/>
          <w:sz w:val="28"/>
          <w:szCs w:val="28"/>
        </w:rPr>
      </w:pPr>
      <w:proofErr w:type="spellStart"/>
      <w:r>
        <w:rPr>
          <w:b/>
          <w:sz w:val="28"/>
          <w:szCs w:val="28"/>
        </w:rPr>
        <w:t>Tampilan</w:t>
      </w:r>
      <w:proofErr w:type="spellEnd"/>
      <w:r>
        <w:rPr>
          <w:b/>
          <w:sz w:val="28"/>
          <w:szCs w:val="28"/>
        </w:rPr>
        <w:t xml:space="preserve"> Menu </w:t>
      </w:r>
      <w:proofErr w:type="spellStart"/>
      <w:r>
        <w:rPr>
          <w:b/>
          <w:sz w:val="28"/>
          <w:szCs w:val="28"/>
        </w:rPr>
        <w:t>Tentang</w:t>
      </w:r>
      <w:proofErr w:type="spellEnd"/>
      <w:r>
        <w:rPr>
          <w:b/>
          <w:sz w:val="28"/>
          <w:szCs w:val="28"/>
        </w:rPr>
        <w:t xml:space="preserve"> Kami</w:t>
      </w:r>
    </w:p>
    <w:p w:rsidR="004D4E47" w:rsidRDefault="009E272C" w:rsidP="009E272C">
      <w:pPr>
        <w:rPr>
          <w:b/>
          <w:sz w:val="28"/>
          <w:szCs w:val="28"/>
        </w:rPr>
      </w:pPr>
      <w:r w:rsidRPr="000E332D">
        <w:rPr>
          <w:rFonts w:cstheme="minorHAnsi"/>
          <w:noProof/>
        </w:rPr>
        <w:drawing>
          <wp:inline distT="0" distB="0" distL="0" distR="0" wp14:anchorId="6094E30F" wp14:editId="4AD791B6">
            <wp:extent cx="1055570" cy="18765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nung\AppData\Local\Microsoft\Windows\Temporary Internet Files\Content.Word\1495285397932.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073377" cy="1908225"/>
                    </a:xfrm>
                    <a:prstGeom prst="rect">
                      <a:avLst/>
                    </a:prstGeom>
                    <a:noFill/>
                    <a:ln>
                      <a:noFill/>
                    </a:ln>
                  </pic:spPr>
                </pic:pic>
              </a:graphicData>
            </a:graphic>
          </wp:inline>
        </w:drawing>
      </w:r>
    </w:p>
    <w:p w:rsidR="009E272C" w:rsidRDefault="009E272C" w:rsidP="002A4032">
      <w:pPr>
        <w:pStyle w:val="ListParagraph"/>
        <w:numPr>
          <w:ilvl w:val="0"/>
          <w:numId w:val="1"/>
        </w:numPr>
        <w:rPr>
          <w:b/>
          <w:sz w:val="28"/>
          <w:szCs w:val="28"/>
        </w:rPr>
      </w:pPr>
      <w:proofErr w:type="spellStart"/>
      <w:r>
        <w:rPr>
          <w:b/>
          <w:sz w:val="28"/>
          <w:szCs w:val="28"/>
        </w:rPr>
        <w:lastRenderedPageBreak/>
        <w:t>Dokumentasi</w:t>
      </w:r>
      <w:proofErr w:type="spellEnd"/>
      <w:r>
        <w:rPr>
          <w:b/>
          <w:sz w:val="28"/>
          <w:szCs w:val="28"/>
        </w:rPr>
        <w:t xml:space="preserve"> Cara </w:t>
      </w:r>
      <w:proofErr w:type="spellStart"/>
      <w:r>
        <w:rPr>
          <w:b/>
          <w:sz w:val="28"/>
          <w:szCs w:val="28"/>
        </w:rPr>
        <w:t>Penggunaan</w:t>
      </w:r>
      <w:proofErr w:type="spellEnd"/>
      <w:r>
        <w:rPr>
          <w:b/>
          <w:sz w:val="28"/>
          <w:szCs w:val="28"/>
        </w:rPr>
        <w:t xml:space="preserve"> </w:t>
      </w:r>
      <w:proofErr w:type="spellStart"/>
      <w:r>
        <w:rPr>
          <w:b/>
          <w:sz w:val="28"/>
          <w:szCs w:val="28"/>
        </w:rPr>
        <w:t>Aplikasi</w:t>
      </w:r>
      <w:proofErr w:type="spellEnd"/>
    </w:p>
    <w:p w:rsidR="009E272C" w:rsidRPr="009E272C" w:rsidRDefault="00D1070D" w:rsidP="009E272C">
      <w:pPr>
        <w:rPr>
          <w:b/>
          <w:sz w:val="28"/>
          <w:szCs w:val="28"/>
        </w:rPr>
      </w:pPr>
      <w:r>
        <w:rPr>
          <w:noProof/>
        </w:rPr>
        <w:drawing>
          <wp:anchor distT="0" distB="0" distL="114300" distR="114300" simplePos="0" relativeHeight="251688960" behindDoc="0" locked="0" layoutInCell="1" allowOverlap="1" wp14:anchorId="5D0C56E0" wp14:editId="3D6DB9B3">
            <wp:simplePos x="0" y="0"/>
            <wp:positionH relativeFrom="column">
              <wp:posOffset>648477</wp:posOffset>
            </wp:positionH>
            <wp:positionV relativeFrom="paragraph">
              <wp:posOffset>475245</wp:posOffset>
            </wp:positionV>
            <wp:extent cx="1564005" cy="2781300"/>
            <wp:effectExtent l="0" t="0" r="0"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NEV 2\Antar Muka Aplikasi\UI BARU\ui 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564005" cy="27813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E272C" w:rsidRPr="009E272C">
        <w:rPr>
          <w:sz w:val="24"/>
          <w:szCs w:val="24"/>
        </w:rPr>
        <w:t>Menjalankan</w:t>
      </w:r>
      <w:proofErr w:type="spellEnd"/>
      <w:r w:rsidR="009E272C" w:rsidRPr="009E272C">
        <w:rPr>
          <w:sz w:val="24"/>
          <w:szCs w:val="24"/>
        </w:rPr>
        <w:t xml:space="preserve"> </w:t>
      </w:r>
      <w:r>
        <w:rPr>
          <w:sz w:val="24"/>
          <w:szCs w:val="24"/>
        </w:rPr>
        <w:t xml:space="preserve">Menu </w:t>
      </w:r>
      <w:proofErr w:type="spellStart"/>
      <w:r>
        <w:rPr>
          <w:sz w:val="24"/>
          <w:szCs w:val="24"/>
        </w:rPr>
        <w:t>catat</w:t>
      </w:r>
      <w:proofErr w:type="spellEnd"/>
      <w:r>
        <w:rPr>
          <w:sz w:val="24"/>
          <w:szCs w:val="24"/>
        </w:rPr>
        <w:t xml:space="preserve"> </w:t>
      </w:r>
      <w:proofErr w:type="spellStart"/>
      <w:r>
        <w:rPr>
          <w:sz w:val="24"/>
          <w:szCs w:val="24"/>
        </w:rPr>
        <w:t>Ibadah</w:t>
      </w:r>
      <w:proofErr w:type="spellEnd"/>
      <w:r>
        <w:rPr>
          <w:sz w:val="24"/>
          <w:szCs w:val="24"/>
        </w:rPr>
        <w:t xml:space="preserve"> user </w:t>
      </w:r>
      <w:proofErr w:type="spellStart"/>
      <w:r>
        <w:rPr>
          <w:sz w:val="24"/>
          <w:szCs w:val="24"/>
        </w:rPr>
        <w:t>hanya</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mengklik</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catat</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catatan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kedalam</w:t>
      </w:r>
      <w:proofErr w:type="spellEnd"/>
      <w:r>
        <w:rPr>
          <w:sz w:val="24"/>
          <w:szCs w:val="24"/>
        </w:rPr>
        <w:t xml:space="preserve"> database</w:t>
      </w:r>
    </w:p>
    <w:p w:rsidR="009E272C" w:rsidRDefault="009E272C" w:rsidP="009E272C">
      <w:pPr>
        <w:spacing w:after="100" w:afterAutospacing="1"/>
        <w:ind w:left="357"/>
        <w:jc w:val="center"/>
        <w:rPr>
          <w:sz w:val="18"/>
          <w:szCs w:val="18"/>
        </w:rPr>
      </w:pPr>
    </w:p>
    <w:p w:rsidR="009E272C" w:rsidRDefault="009E272C" w:rsidP="009E272C">
      <w:pPr>
        <w:spacing w:after="100" w:afterAutospacing="1"/>
        <w:ind w:left="357"/>
        <w:jc w:val="center"/>
        <w:rPr>
          <w:sz w:val="18"/>
          <w:szCs w:val="18"/>
        </w:rPr>
      </w:pPr>
    </w:p>
    <w:p w:rsidR="009E272C" w:rsidRDefault="009E272C" w:rsidP="009E272C">
      <w:pPr>
        <w:spacing w:after="100" w:afterAutospacing="1"/>
        <w:ind w:left="357"/>
        <w:jc w:val="center"/>
        <w:rPr>
          <w:sz w:val="18"/>
          <w:szCs w:val="18"/>
        </w:rPr>
      </w:pPr>
    </w:p>
    <w:p w:rsidR="009E272C" w:rsidRDefault="009E272C" w:rsidP="009E272C">
      <w:pPr>
        <w:spacing w:after="100" w:afterAutospacing="1"/>
        <w:ind w:left="357"/>
        <w:jc w:val="center"/>
        <w:rPr>
          <w:sz w:val="18"/>
          <w:szCs w:val="18"/>
        </w:rPr>
      </w:pPr>
      <w:r>
        <w:rPr>
          <w:noProof/>
          <w:sz w:val="18"/>
          <w:szCs w:val="18"/>
        </w:rPr>
        <mc:AlternateContent>
          <mc:Choice Requires="wps">
            <w:drawing>
              <wp:anchor distT="0" distB="0" distL="114300" distR="114300" simplePos="0" relativeHeight="251681792" behindDoc="0" locked="0" layoutInCell="1" allowOverlap="1" wp14:anchorId="4F0A2C41" wp14:editId="545092B4">
                <wp:simplePos x="0" y="0"/>
                <wp:positionH relativeFrom="column">
                  <wp:posOffset>1600834</wp:posOffset>
                </wp:positionH>
                <wp:positionV relativeFrom="paragraph">
                  <wp:posOffset>219076</wp:posOffset>
                </wp:positionV>
                <wp:extent cx="714375" cy="114300"/>
                <wp:effectExtent l="38100" t="57150" r="28575" b="19050"/>
                <wp:wrapNone/>
                <wp:docPr id="66" name="Straight Arrow Connector 66"/>
                <wp:cNvGraphicFramePr/>
                <a:graphic xmlns:a="http://schemas.openxmlformats.org/drawingml/2006/main">
                  <a:graphicData uri="http://schemas.microsoft.com/office/word/2010/wordprocessingShape">
                    <wps:wsp>
                      <wps:cNvCnPr/>
                      <wps:spPr>
                        <a:xfrm flipH="1" flipV="1">
                          <a:off x="0" y="0"/>
                          <a:ext cx="714375" cy="1143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6F02E" id="Straight Arrow Connector 66" o:spid="_x0000_s1026" type="#_x0000_t32" style="position:absolute;margin-left:126.05pt;margin-top:17.25pt;width:56.25pt;height:9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" strokecolor="white [3212]" strokeweight=".5pt">
                <v:stroke endarrow="block" joinstyle="miter"/>
              </v:shape>
            </w:pict>
          </mc:Fallback>
        </mc:AlternateContent>
      </w:r>
    </w:p>
    <w:p w:rsidR="009E272C" w:rsidRDefault="00D1070D" w:rsidP="009E272C">
      <w:pPr>
        <w:spacing w:after="100" w:afterAutospacing="1"/>
        <w:ind w:left="357"/>
        <w:jc w:val="center"/>
        <w:rPr>
          <w:sz w:val="18"/>
          <w:szCs w:val="18"/>
        </w:rPr>
      </w:pPr>
      <w:r>
        <w:rPr>
          <w:noProof/>
          <w:sz w:val="18"/>
          <w:szCs w:val="18"/>
        </w:rPr>
        <mc:AlternateContent>
          <mc:Choice Requires="wps">
            <w:drawing>
              <wp:anchor distT="0" distB="0" distL="114300" distR="114300" simplePos="0" relativeHeight="251683840" behindDoc="0" locked="0" layoutInCell="1" allowOverlap="1" wp14:anchorId="780E9396" wp14:editId="6240EC42">
                <wp:simplePos x="0" y="0"/>
                <wp:positionH relativeFrom="column">
                  <wp:posOffset>-552194</wp:posOffset>
                </wp:positionH>
                <wp:positionV relativeFrom="paragraph">
                  <wp:posOffset>268529</wp:posOffset>
                </wp:positionV>
                <wp:extent cx="971550" cy="598938"/>
                <wp:effectExtent l="0" t="0" r="19050" b="10795"/>
                <wp:wrapNone/>
                <wp:docPr id="65" name="Rectangle 65"/>
                <wp:cNvGraphicFramePr/>
                <a:graphic xmlns:a="http://schemas.openxmlformats.org/drawingml/2006/main">
                  <a:graphicData uri="http://schemas.microsoft.com/office/word/2010/wordprocessingShape">
                    <wps:wsp>
                      <wps:cNvSpPr/>
                      <wps:spPr>
                        <a:xfrm>
                          <a:off x="0" y="0"/>
                          <a:ext cx="971550" cy="598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36410" w:rsidRPr="006702C5" w:rsidRDefault="00736410" w:rsidP="009E272C">
                            <w:pPr>
                              <w:jc w:val="center"/>
                            </w:pPr>
                            <w:r>
                              <w:rPr>
                                <w:lang w:val="id-ID"/>
                              </w:rPr>
                              <w:t>Menekan</w:t>
                            </w:r>
                            <w:r>
                              <w:t xml:space="preserve"> icon Bantuan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0E9396" id="Rectangle 65" o:spid="_x0000_s1031" style="position:absolute;left:0;text-align:left;margin-left:-43.5pt;margin-top:21.15pt;width:76.5pt;height:47.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" fillcolor="#c3c3c3 [2166]" strokecolor="#a5a5a5 [3206]" strokeweight=".5pt">
                <v:fill color2="#b6b6b6 [2614]" rotate="t" colors="0 #d2d2d2;.5 #c8c8c8;1 silver" focus="100%" type="gradient">
                  <o:fill v:ext="view" type="gradientUnscaled"/>
                </v:fill>
                <v:textbox>
                  <w:txbxContent>
                    <w:p w:rsidR="00736410" w:rsidRPr="006702C5" w:rsidRDefault="00736410" w:rsidP="009E272C">
                      <w:pPr>
                        <w:jc w:val="center"/>
                      </w:pPr>
                      <w:r>
                        <w:rPr>
                          <w:lang w:val="id-ID"/>
                        </w:rPr>
                        <w:t>Menekan</w:t>
                      </w:r>
                      <w:r>
                        <w:t xml:space="preserve"> icon Bantuan</w:t>
                      </w:r>
                    </w:p>
                  </w:txbxContent>
                </v:textbox>
              </v:rect>
            </w:pict>
          </mc:Fallback>
        </mc:AlternateContent>
      </w:r>
      <w:r w:rsidR="009E272C">
        <w:rPr>
          <w:noProof/>
          <w:sz w:val="18"/>
          <w:szCs w:val="18"/>
        </w:rPr>
        <mc:AlternateContent>
          <mc:Choice Requires="wps">
            <w:drawing>
              <wp:anchor distT="0" distB="0" distL="114300" distR="114300" simplePos="0" relativeHeight="251682816" behindDoc="0" locked="0" layoutInCell="1" allowOverlap="1" wp14:anchorId="3218DC1B" wp14:editId="7EC0D40B">
                <wp:simplePos x="0" y="0"/>
                <wp:positionH relativeFrom="column">
                  <wp:posOffset>1600834</wp:posOffset>
                </wp:positionH>
                <wp:positionV relativeFrom="paragraph">
                  <wp:posOffset>262254</wp:posOffset>
                </wp:positionV>
                <wp:extent cx="714375" cy="219075"/>
                <wp:effectExtent l="38100" t="0" r="28575" b="66675"/>
                <wp:wrapNone/>
                <wp:docPr id="67" name="Straight Arrow Connector 67"/>
                <wp:cNvGraphicFramePr/>
                <a:graphic xmlns:a="http://schemas.openxmlformats.org/drawingml/2006/main">
                  <a:graphicData uri="http://schemas.microsoft.com/office/word/2010/wordprocessingShape">
                    <wps:wsp>
                      <wps:cNvCnPr/>
                      <wps:spPr>
                        <a:xfrm flipH="1">
                          <a:off x="0" y="0"/>
                          <a:ext cx="714375" cy="2190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E797A" id="Straight Arrow Connector 67" o:spid="_x0000_s1026" type="#_x0000_t32" style="position:absolute;margin-left:126.05pt;margin-top:20.65pt;width:56.25pt;height:17.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" strokecolor="white [3212]" strokeweight=".5pt">
                <v:stroke endarrow="block" joinstyle="miter"/>
              </v:shape>
            </w:pict>
          </mc:Fallback>
        </mc:AlternateContent>
      </w:r>
    </w:p>
    <w:p w:rsidR="009E272C" w:rsidRDefault="009E272C" w:rsidP="009E272C">
      <w:pPr>
        <w:spacing w:after="100" w:afterAutospacing="1"/>
        <w:ind w:left="357"/>
        <w:jc w:val="center"/>
        <w:rPr>
          <w:sz w:val="18"/>
          <w:szCs w:val="18"/>
        </w:rPr>
      </w:pPr>
    </w:p>
    <w:p w:rsidR="009E272C" w:rsidRDefault="00D1070D" w:rsidP="009E272C">
      <w:pPr>
        <w:spacing w:after="100" w:afterAutospacing="1"/>
        <w:ind w:left="357"/>
        <w:jc w:val="center"/>
        <w:rPr>
          <w:sz w:val="18"/>
          <w:szCs w:val="18"/>
        </w:rPr>
      </w:pPr>
      <w:r w:rsidRPr="005C1A35">
        <w:rPr>
          <w:rFonts w:ascii="Times New Roman" w:hAnsi="Times New Roman" w:cs="Times New Roman"/>
          <w:noProof/>
          <w:color w:val="FF0000"/>
          <w:sz w:val="24"/>
          <w:szCs w:val="24"/>
        </w:rPr>
        <mc:AlternateContent>
          <mc:Choice Requires="wps">
            <w:drawing>
              <wp:anchor distT="0" distB="0" distL="114300" distR="114300" simplePos="0" relativeHeight="251693056" behindDoc="0" locked="0" layoutInCell="1" allowOverlap="1" wp14:anchorId="4E4F7135" wp14:editId="58B6CE20">
                <wp:simplePos x="0" y="0"/>
                <wp:positionH relativeFrom="margin">
                  <wp:posOffset>116006</wp:posOffset>
                </wp:positionH>
                <wp:positionV relativeFrom="paragraph">
                  <wp:posOffset>125028</wp:posOffset>
                </wp:positionV>
                <wp:extent cx="1017099" cy="388961"/>
                <wp:effectExtent l="0" t="0" r="69215" b="68580"/>
                <wp:wrapNone/>
                <wp:docPr id="328" name="Straight Arrow Connector 328"/>
                <wp:cNvGraphicFramePr/>
                <a:graphic xmlns:a="http://schemas.openxmlformats.org/drawingml/2006/main">
                  <a:graphicData uri="http://schemas.microsoft.com/office/word/2010/wordprocessingShape">
                    <wps:wsp>
                      <wps:cNvCnPr/>
                      <wps:spPr>
                        <a:xfrm>
                          <a:off x="0" y="0"/>
                          <a:ext cx="1017099" cy="38896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4B264" id="Straight Arrow Connector 328" o:spid="_x0000_s1026" type="#_x0000_t32" style="position:absolute;margin-left:9.15pt;margin-top:9.85pt;width:80.1pt;height:30.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" strokecolor="black [3200]" strokeweight="1.5pt">
                <v:stroke endarrow="block" joinstyle="miter"/>
                <w10:wrap anchorx="margin"/>
              </v:shape>
            </w:pict>
          </mc:Fallback>
        </mc:AlternateContent>
      </w:r>
      <w:r w:rsidR="009E272C">
        <w:rPr>
          <w:noProof/>
          <w:sz w:val="18"/>
          <w:szCs w:val="18"/>
        </w:rPr>
        <mc:AlternateContent>
          <mc:Choice Requires="wps">
            <w:drawing>
              <wp:anchor distT="0" distB="0" distL="114300" distR="114300" simplePos="0" relativeHeight="251685888" behindDoc="0" locked="0" layoutInCell="1" allowOverlap="1" wp14:anchorId="46939AD7" wp14:editId="27A7F2DD">
                <wp:simplePos x="0" y="0"/>
                <wp:positionH relativeFrom="column">
                  <wp:posOffset>3286760</wp:posOffset>
                </wp:positionH>
                <wp:positionV relativeFrom="paragraph">
                  <wp:posOffset>194946</wp:posOffset>
                </wp:positionV>
                <wp:extent cx="914400" cy="247650"/>
                <wp:effectExtent l="0" t="0" r="76200" b="76200"/>
                <wp:wrapNone/>
                <wp:docPr id="62" name="Straight Arrow Connector 62"/>
                <wp:cNvGraphicFramePr/>
                <a:graphic xmlns:a="http://schemas.openxmlformats.org/drawingml/2006/main">
                  <a:graphicData uri="http://schemas.microsoft.com/office/word/2010/wordprocessingShape">
                    <wps:wsp>
                      <wps:cNvCnPr/>
                      <wps:spPr>
                        <a:xfrm>
                          <a:off x="0" y="0"/>
                          <a:ext cx="91440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ADE92" id="Straight Arrow Connector 62" o:spid="_x0000_s1026" type="#_x0000_t32" style="position:absolute;margin-left:258.8pt;margin-top:15.35pt;width:1in;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" strokecolor="white [3212]" strokeweight=".5pt">
                <v:stroke endarrow="block" joinstyle="miter"/>
              </v:shape>
            </w:pict>
          </mc:Fallback>
        </mc:AlternateContent>
      </w:r>
      <w:r w:rsidR="009E272C">
        <w:rPr>
          <w:noProof/>
          <w:sz w:val="18"/>
          <w:szCs w:val="18"/>
        </w:rPr>
        <mc:AlternateContent>
          <mc:Choice Requires="wps">
            <w:drawing>
              <wp:anchor distT="0" distB="0" distL="114300" distR="114300" simplePos="0" relativeHeight="251684864" behindDoc="0" locked="0" layoutInCell="1" allowOverlap="1" wp14:anchorId="711CCA12" wp14:editId="788100CF">
                <wp:simplePos x="0" y="0"/>
                <wp:positionH relativeFrom="column">
                  <wp:posOffset>1677035</wp:posOffset>
                </wp:positionH>
                <wp:positionV relativeFrom="paragraph">
                  <wp:posOffset>185420</wp:posOffset>
                </wp:positionV>
                <wp:extent cx="781050" cy="209550"/>
                <wp:effectExtent l="38100" t="0" r="19050" b="76200"/>
                <wp:wrapNone/>
                <wp:docPr id="71" name="Straight Arrow Connector 71"/>
                <wp:cNvGraphicFramePr/>
                <a:graphic xmlns:a="http://schemas.openxmlformats.org/drawingml/2006/main">
                  <a:graphicData uri="http://schemas.microsoft.com/office/word/2010/wordprocessingShape">
                    <wps:wsp>
                      <wps:cNvCnPr/>
                      <wps:spPr>
                        <a:xfrm flipH="1">
                          <a:off x="0" y="0"/>
                          <a:ext cx="781050" cy="209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B4305" id="Straight Arrow Connector 71" o:spid="_x0000_s1026" type="#_x0000_t32" style="position:absolute;margin-left:132.05pt;margin-top:14.6pt;width:61.5pt;height:16.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" strokecolor="white [3212]" strokeweight=".5pt">
                <v:stroke endarrow="block" joinstyle="miter"/>
              </v:shape>
            </w:pict>
          </mc:Fallback>
        </mc:AlternateContent>
      </w:r>
    </w:p>
    <w:p w:rsidR="009E272C" w:rsidRDefault="00D1070D" w:rsidP="009E272C">
      <w:pPr>
        <w:spacing w:after="100" w:afterAutospacing="1"/>
        <w:ind w:left="357"/>
        <w:jc w:val="center"/>
      </w:pPr>
      <w:r>
        <w:rPr>
          <w:noProof/>
        </w:rPr>
        <mc:AlternateContent>
          <mc:Choice Requires="wps">
            <w:drawing>
              <wp:anchor distT="0" distB="0" distL="114300" distR="114300" simplePos="0" relativeHeight="251692032" behindDoc="0" locked="0" layoutInCell="1" allowOverlap="1" wp14:anchorId="38AEF23F" wp14:editId="2A901C4D">
                <wp:simplePos x="0" y="0"/>
                <wp:positionH relativeFrom="column">
                  <wp:posOffset>695960</wp:posOffset>
                </wp:positionH>
                <wp:positionV relativeFrom="paragraph">
                  <wp:posOffset>130602</wp:posOffset>
                </wp:positionV>
                <wp:extent cx="1516238" cy="279429"/>
                <wp:effectExtent l="0" t="0" r="27305" b="25400"/>
                <wp:wrapNone/>
                <wp:docPr id="327" name="Rectangle 327"/>
                <wp:cNvGraphicFramePr/>
                <a:graphic xmlns:a="http://schemas.openxmlformats.org/drawingml/2006/main">
                  <a:graphicData uri="http://schemas.microsoft.com/office/word/2010/wordprocessingShape">
                    <wps:wsp>
                      <wps:cNvSpPr/>
                      <wps:spPr>
                        <a:xfrm>
                          <a:off x="0" y="0"/>
                          <a:ext cx="1516238" cy="27942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09E3F" id="Rectangle 327" o:spid="_x0000_s1026" style="position:absolute;margin-left:54.8pt;margin-top:10.3pt;width:119.4pt;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" filled="f" strokecolor="black [3200]" strokeweight="1pt"/>
            </w:pict>
          </mc:Fallback>
        </mc:AlternateContent>
      </w:r>
    </w:p>
    <w:p w:rsidR="009E272C" w:rsidRPr="003E0BFF" w:rsidRDefault="009E272C" w:rsidP="009E272C">
      <w:pPr>
        <w:spacing w:after="100" w:afterAutospacing="1"/>
        <w:ind w:left="357"/>
        <w:jc w:val="center"/>
      </w:pPr>
    </w:p>
    <w:p w:rsidR="009E272C" w:rsidRDefault="009E272C" w:rsidP="009E272C">
      <w:pPr>
        <w:jc w:val="center"/>
        <w:rPr>
          <w:sz w:val="20"/>
          <w:szCs w:val="16"/>
        </w:rPr>
      </w:pPr>
      <w:r>
        <w:rPr>
          <w:sz w:val="20"/>
          <w:szCs w:val="16"/>
        </w:rPr>
        <w:t xml:space="preserve">Gambar 2. </w:t>
      </w:r>
      <w:proofErr w:type="spellStart"/>
      <w:r>
        <w:rPr>
          <w:sz w:val="20"/>
          <w:szCs w:val="16"/>
        </w:rPr>
        <w:t>Gambaran</w:t>
      </w:r>
      <w:proofErr w:type="spellEnd"/>
      <w:r>
        <w:rPr>
          <w:sz w:val="20"/>
          <w:szCs w:val="16"/>
        </w:rPr>
        <w:t xml:space="preserve"> </w:t>
      </w:r>
      <w:proofErr w:type="spellStart"/>
      <w:r>
        <w:rPr>
          <w:sz w:val="20"/>
          <w:szCs w:val="16"/>
        </w:rPr>
        <w:t>Penggunaan</w:t>
      </w:r>
      <w:proofErr w:type="spellEnd"/>
      <w:r>
        <w:rPr>
          <w:sz w:val="20"/>
          <w:szCs w:val="16"/>
        </w:rPr>
        <w:t xml:space="preserve"> Menu </w:t>
      </w:r>
      <w:proofErr w:type="spellStart"/>
      <w:r w:rsidR="00D1070D">
        <w:rPr>
          <w:sz w:val="20"/>
          <w:szCs w:val="16"/>
        </w:rPr>
        <w:t>catat</w:t>
      </w:r>
      <w:proofErr w:type="spellEnd"/>
      <w:r w:rsidR="00D1070D">
        <w:rPr>
          <w:sz w:val="20"/>
          <w:szCs w:val="16"/>
        </w:rPr>
        <w:t xml:space="preserve"> </w:t>
      </w:r>
      <w:proofErr w:type="spellStart"/>
      <w:r w:rsidR="00D1070D">
        <w:rPr>
          <w:sz w:val="20"/>
          <w:szCs w:val="16"/>
        </w:rPr>
        <w:t>ibadah</w:t>
      </w:r>
      <w:proofErr w:type="spellEnd"/>
    </w:p>
    <w:p w:rsidR="009E272C" w:rsidRPr="00AC65A7" w:rsidRDefault="009E272C" w:rsidP="009E272C">
      <w:pPr>
        <w:jc w:val="center"/>
        <w:rPr>
          <w:sz w:val="20"/>
          <w:szCs w:val="16"/>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Default="009E272C" w:rsidP="009E272C">
      <w:pPr>
        <w:spacing w:after="100" w:afterAutospacing="1" w:line="276" w:lineRule="auto"/>
        <w:jc w:val="both"/>
        <w:rPr>
          <w:rFonts w:cstheme="minorHAnsi"/>
          <w:sz w:val="24"/>
          <w:szCs w:val="24"/>
        </w:rPr>
      </w:pPr>
    </w:p>
    <w:p w:rsidR="009E272C" w:rsidRPr="009E272C" w:rsidRDefault="009E272C" w:rsidP="009E272C">
      <w:pPr>
        <w:spacing w:after="100" w:afterAutospacing="1" w:line="276" w:lineRule="auto"/>
        <w:jc w:val="both"/>
        <w:rPr>
          <w:rFonts w:cstheme="minorHAnsi"/>
          <w:sz w:val="24"/>
          <w:szCs w:val="24"/>
        </w:rPr>
      </w:pPr>
      <w:proofErr w:type="spellStart"/>
      <w:r w:rsidRPr="009E272C">
        <w:rPr>
          <w:rFonts w:cstheme="minorHAnsi"/>
          <w:sz w:val="24"/>
          <w:szCs w:val="24"/>
        </w:rPr>
        <w:lastRenderedPageBreak/>
        <w:t>Untuk</w:t>
      </w:r>
      <w:proofErr w:type="spellEnd"/>
      <w:r w:rsidRPr="009E272C">
        <w:rPr>
          <w:rFonts w:cstheme="minorHAnsi"/>
          <w:sz w:val="24"/>
          <w:szCs w:val="24"/>
        </w:rPr>
        <w:t xml:space="preserve"> </w:t>
      </w:r>
      <w:proofErr w:type="spellStart"/>
      <w:r w:rsidRPr="009E272C">
        <w:rPr>
          <w:rFonts w:cstheme="minorHAnsi"/>
          <w:sz w:val="24"/>
          <w:szCs w:val="24"/>
        </w:rPr>
        <w:t>menjalankan</w:t>
      </w:r>
      <w:proofErr w:type="spellEnd"/>
      <w:r w:rsidRPr="009E272C">
        <w:rPr>
          <w:rFonts w:cstheme="minorHAnsi"/>
          <w:sz w:val="24"/>
          <w:szCs w:val="24"/>
        </w:rPr>
        <w:t xml:space="preserve"> menu </w:t>
      </w:r>
      <w:proofErr w:type="spellStart"/>
      <w:r w:rsidR="00D1070D">
        <w:rPr>
          <w:rFonts w:cstheme="minorHAnsi"/>
          <w:sz w:val="24"/>
          <w:szCs w:val="24"/>
        </w:rPr>
        <w:t>jadwal</w:t>
      </w:r>
      <w:proofErr w:type="spellEnd"/>
      <w:r w:rsidR="00D1070D">
        <w:rPr>
          <w:rFonts w:cstheme="minorHAnsi"/>
          <w:sz w:val="24"/>
          <w:szCs w:val="24"/>
        </w:rPr>
        <w:t xml:space="preserve"> </w:t>
      </w:r>
      <w:proofErr w:type="spellStart"/>
      <w:r w:rsidR="00D1070D">
        <w:rPr>
          <w:rFonts w:cstheme="minorHAnsi"/>
          <w:sz w:val="24"/>
          <w:szCs w:val="24"/>
        </w:rPr>
        <w:t>sholat</w:t>
      </w:r>
      <w:proofErr w:type="spellEnd"/>
      <w:r w:rsidR="00D1070D">
        <w:rPr>
          <w:rFonts w:cstheme="minorHAnsi"/>
          <w:sz w:val="24"/>
          <w:szCs w:val="24"/>
        </w:rPr>
        <w:t xml:space="preserve"> </w:t>
      </w:r>
      <w:proofErr w:type="spellStart"/>
      <w:r w:rsidR="00D1070D">
        <w:rPr>
          <w:rFonts w:cstheme="minorHAnsi"/>
          <w:sz w:val="24"/>
          <w:szCs w:val="24"/>
        </w:rPr>
        <w:t>anda</w:t>
      </w:r>
      <w:proofErr w:type="spellEnd"/>
      <w:r w:rsidR="00D1070D">
        <w:rPr>
          <w:rFonts w:cstheme="minorHAnsi"/>
          <w:sz w:val="24"/>
          <w:szCs w:val="24"/>
        </w:rPr>
        <w:t xml:space="preserve"> </w:t>
      </w:r>
      <w:proofErr w:type="spellStart"/>
      <w:r w:rsidR="00D1070D">
        <w:rPr>
          <w:rFonts w:cstheme="minorHAnsi"/>
          <w:sz w:val="24"/>
          <w:szCs w:val="24"/>
        </w:rPr>
        <w:t>hanya</w:t>
      </w:r>
      <w:proofErr w:type="spellEnd"/>
      <w:r w:rsidR="00D1070D">
        <w:rPr>
          <w:rFonts w:cstheme="minorHAnsi"/>
          <w:sz w:val="24"/>
          <w:szCs w:val="24"/>
        </w:rPr>
        <w:t xml:space="preserve"> </w:t>
      </w:r>
      <w:proofErr w:type="spellStart"/>
      <w:r w:rsidR="00D1070D">
        <w:rPr>
          <w:rFonts w:cstheme="minorHAnsi"/>
          <w:sz w:val="24"/>
          <w:szCs w:val="24"/>
        </w:rPr>
        <w:t>perlu</w:t>
      </w:r>
      <w:proofErr w:type="spellEnd"/>
      <w:r w:rsidR="00D1070D">
        <w:rPr>
          <w:rFonts w:cstheme="minorHAnsi"/>
          <w:sz w:val="24"/>
          <w:szCs w:val="24"/>
        </w:rPr>
        <w:t xml:space="preserve"> </w:t>
      </w:r>
      <w:proofErr w:type="spellStart"/>
      <w:r w:rsidR="00D1070D">
        <w:rPr>
          <w:rFonts w:cstheme="minorHAnsi"/>
          <w:sz w:val="24"/>
          <w:szCs w:val="24"/>
        </w:rPr>
        <w:t>menggeser</w:t>
      </w:r>
      <w:proofErr w:type="spellEnd"/>
      <w:r w:rsidR="00D1070D">
        <w:rPr>
          <w:rFonts w:cstheme="minorHAnsi"/>
          <w:sz w:val="24"/>
          <w:szCs w:val="24"/>
        </w:rPr>
        <w:t xml:space="preserve"> </w:t>
      </w:r>
      <w:proofErr w:type="spellStart"/>
      <w:r w:rsidR="00A251B1">
        <w:rPr>
          <w:rFonts w:cstheme="minorHAnsi"/>
          <w:sz w:val="24"/>
          <w:szCs w:val="24"/>
        </w:rPr>
        <w:t>ke</w:t>
      </w:r>
      <w:proofErr w:type="spellEnd"/>
      <w:r w:rsidR="00A251B1">
        <w:rPr>
          <w:rFonts w:cstheme="minorHAnsi"/>
          <w:sz w:val="24"/>
          <w:szCs w:val="24"/>
        </w:rPr>
        <w:t xml:space="preserve"> </w:t>
      </w:r>
      <w:proofErr w:type="spellStart"/>
      <w:r w:rsidR="00A251B1">
        <w:rPr>
          <w:rFonts w:cstheme="minorHAnsi"/>
          <w:sz w:val="24"/>
          <w:szCs w:val="24"/>
        </w:rPr>
        <w:t>arah</w:t>
      </w:r>
      <w:proofErr w:type="spellEnd"/>
      <w:r w:rsidR="00A251B1">
        <w:rPr>
          <w:rFonts w:cstheme="minorHAnsi"/>
          <w:sz w:val="24"/>
          <w:szCs w:val="24"/>
        </w:rPr>
        <w:t xml:space="preserve"> </w:t>
      </w:r>
      <w:proofErr w:type="spellStart"/>
      <w:r w:rsidR="00A251B1">
        <w:rPr>
          <w:rFonts w:cstheme="minorHAnsi"/>
          <w:sz w:val="24"/>
          <w:szCs w:val="24"/>
        </w:rPr>
        <w:t>kiri</w:t>
      </w:r>
      <w:proofErr w:type="spellEnd"/>
      <w:r w:rsidR="00A251B1">
        <w:rPr>
          <w:rFonts w:cstheme="minorHAnsi"/>
          <w:sz w:val="24"/>
          <w:szCs w:val="24"/>
        </w:rPr>
        <w:t xml:space="preserve"> </w:t>
      </w:r>
      <w:proofErr w:type="spellStart"/>
      <w:r w:rsidR="00A251B1">
        <w:rPr>
          <w:rFonts w:cstheme="minorHAnsi"/>
          <w:sz w:val="24"/>
          <w:szCs w:val="24"/>
        </w:rPr>
        <w:t>saja</w:t>
      </w:r>
      <w:proofErr w:type="spellEnd"/>
      <w:r w:rsidR="00A251B1">
        <w:rPr>
          <w:rFonts w:cstheme="minorHAnsi"/>
          <w:sz w:val="24"/>
          <w:szCs w:val="24"/>
        </w:rPr>
        <w:t xml:space="preserve"> dan user </w:t>
      </w:r>
      <w:proofErr w:type="spellStart"/>
      <w:r w:rsidR="00A251B1">
        <w:rPr>
          <w:rFonts w:cstheme="minorHAnsi"/>
          <w:sz w:val="24"/>
          <w:szCs w:val="24"/>
        </w:rPr>
        <w:t>hanya</w:t>
      </w:r>
      <w:proofErr w:type="spellEnd"/>
      <w:r w:rsidR="00A251B1">
        <w:rPr>
          <w:rFonts w:cstheme="minorHAnsi"/>
          <w:sz w:val="24"/>
          <w:szCs w:val="24"/>
        </w:rPr>
        <w:t xml:space="preserve"> </w:t>
      </w:r>
      <w:proofErr w:type="spellStart"/>
      <w:r w:rsidR="00A251B1">
        <w:rPr>
          <w:rFonts w:cstheme="minorHAnsi"/>
          <w:sz w:val="24"/>
          <w:szCs w:val="24"/>
        </w:rPr>
        <w:t>perlu</w:t>
      </w:r>
      <w:proofErr w:type="spellEnd"/>
      <w:r w:rsidR="00A251B1">
        <w:rPr>
          <w:rFonts w:cstheme="minorHAnsi"/>
          <w:sz w:val="24"/>
          <w:szCs w:val="24"/>
        </w:rPr>
        <w:t xml:space="preserve"> </w:t>
      </w:r>
      <w:proofErr w:type="spellStart"/>
      <w:r w:rsidR="00A251B1">
        <w:rPr>
          <w:rFonts w:cstheme="minorHAnsi"/>
          <w:sz w:val="24"/>
          <w:szCs w:val="24"/>
        </w:rPr>
        <w:t>melihat</w:t>
      </w:r>
      <w:proofErr w:type="spellEnd"/>
      <w:r w:rsidR="00A251B1">
        <w:rPr>
          <w:rFonts w:cstheme="minorHAnsi"/>
          <w:sz w:val="24"/>
          <w:szCs w:val="24"/>
        </w:rPr>
        <w:t xml:space="preserve"> </w:t>
      </w:r>
      <w:proofErr w:type="spellStart"/>
      <w:r w:rsidR="00A251B1">
        <w:rPr>
          <w:rFonts w:cstheme="minorHAnsi"/>
          <w:sz w:val="24"/>
          <w:szCs w:val="24"/>
        </w:rPr>
        <w:t>saja</w:t>
      </w:r>
      <w:proofErr w:type="spellEnd"/>
      <w:r w:rsidRPr="009E272C">
        <w:rPr>
          <w:rFonts w:cstheme="minorHAnsi"/>
          <w:sz w:val="24"/>
          <w:szCs w:val="24"/>
        </w:rPr>
        <w:t xml:space="preserve">  </w:t>
      </w:r>
    </w:p>
    <w:p w:rsidR="009E272C" w:rsidRDefault="00A251B1" w:rsidP="009E272C">
      <w:pPr>
        <w:spacing w:after="100" w:afterAutospacing="1"/>
        <w:jc w:val="center"/>
      </w:pPr>
      <w:r>
        <w:rPr>
          <w:noProof/>
        </w:rPr>
        <mc:AlternateContent>
          <mc:Choice Requires="wps">
            <w:drawing>
              <wp:anchor distT="0" distB="0" distL="114300" distR="114300" simplePos="0" relativeHeight="251718656" behindDoc="0" locked="0" layoutInCell="1" allowOverlap="1" wp14:anchorId="19E6D2FB" wp14:editId="4738B961">
                <wp:simplePos x="0" y="0"/>
                <wp:positionH relativeFrom="column">
                  <wp:posOffset>3511114</wp:posOffset>
                </wp:positionH>
                <wp:positionV relativeFrom="paragraph">
                  <wp:posOffset>153405</wp:posOffset>
                </wp:positionV>
                <wp:extent cx="482600" cy="531064"/>
                <wp:effectExtent l="0" t="0" r="12700" b="21590"/>
                <wp:wrapNone/>
                <wp:docPr id="457" name="Rectangle 457"/>
                <wp:cNvGraphicFramePr/>
                <a:graphic xmlns:a="http://schemas.openxmlformats.org/drawingml/2006/main">
                  <a:graphicData uri="http://schemas.microsoft.com/office/word/2010/wordprocessingShape">
                    <wps:wsp>
                      <wps:cNvSpPr/>
                      <wps:spPr>
                        <a:xfrm>
                          <a:off x="0" y="0"/>
                          <a:ext cx="482600" cy="531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14A9F" id="Rectangle 457" o:spid="_x0000_s1026" style="position:absolute;margin-left:276.45pt;margin-top:12.1pt;width:38pt;height:4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" filled="f" strokecolor="black [3200]" strokeweight="1pt"/>
            </w:pict>
          </mc:Fallback>
        </mc:AlternateContent>
      </w:r>
      <w:r>
        <w:rPr>
          <w:noProof/>
        </w:rPr>
        <w:drawing>
          <wp:anchor distT="0" distB="0" distL="114300" distR="114300" simplePos="0" relativeHeight="251696128" behindDoc="0" locked="0" layoutInCell="1" allowOverlap="1" wp14:anchorId="778FF38D" wp14:editId="687F6C8B">
            <wp:simplePos x="0" y="0"/>
            <wp:positionH relativeFrom="margin">
              <wp:posOffset>879475</wp:posOffset>
            </wp:positionH>
            <wp:positionV relativeFrom="paragraph">
              <wp:posOffset>3298</wp:posOffset>
            </wp:positionV>
            <wp:extent cx="1579880" cy="2808605"/>
            <wp:effectExtent l="0" t="0" r="127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NEV 2\Antar Muka Aplikasi\UI BARU\ui 1.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579880" cy="2808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03D88144" wp14:editId="23E3AD1A">
                <wp:simplePos x="0" y="0"/>
                <wp:positionH relativeFrom="column">
                  <wp:posOffset>757337</wp:posOffset>
                </wp:positionH>
                <wp:positionV relativeFrom="paragraph">
                  <wp:posOffset>154210</wp:posOffset>
                </wp:positionV>
                <wp:extent cx="482600" cy="531064"/>
                <wp:effectExtent l="0" t="0" r="12700" b="21590"/>
                <wp:wrapNone/>
                <wp:docPr id="345" name="Rectangle 345"/>
                <wp:cNvGraphicFramePr/>
                <a:graphic xmlns:a="http://schemas.openxmlformats.org/drawingml/2006/main">
                  <a:graphicData uri="http://schemas.microsoft.com/office/word/2010/wordprocessingShape">
                    <wps:wsp>
                      <wps:cNvSpPr/>
                      <wps:spPr>
                        <a:xfrm>
                          <a:off x="0" y="0"/>
                          <a:ext cx="482600" cy="531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66233" id="Rectangle 345" o:spid="_x0000_s1026" style="position:absolute;margin-left:59.65pt;margin-top:12.15pt;width:38pt;height:4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" filled="f" strokecolor="black [3200]" strokeweight="1pt"/>
            </w:pict>
          </mc:Fallback>
        </mc:AlternateContent>
      </w:r>
      <w:r w:rsidR="009E272C" w:rsidRPr="005C1A35">
        <w:rPr>
          <w:rFonts w:ascii="Times New Roman" w:hAnsi="Times New Roman" w:cs="Times New Roman"/>
          <w:noProof/>
          <w:color w:val="FF0000"/>
          <w:sz w:val="24"/>
          <w:szCs w:val="24"/>
        </w:rPr>
        <mc:AlternateContent>
          <mc:Choice Requires="wps">
            <w:drawing>
              <wp:anchor distT="0" distB="0" distL="114300" distR="114300" simplePos="0" relativeHeight="251697152" behindDoc="0" locked="0" layoutInCell="1" allowOverlap="1" wp14:anchorId="6591FB3B" wp14:editId="2C5FF03C">
                <wp:simplePos x="0" y="0"/>
                <wp:positionH relativeFrom="margin">
                  <wp:posOffset>2553419</wp:posOffset>
                </wp:positionH>
                <wp:positionV relativeFrom="paragraph">
                  <wp:posOffset>593150</wp:posOffset>
                </wp:positionV>
                <wp:extent cx="526212" cy="0"/>
                <wp:effectExtent l="0" t="76200" r="26670" b="95250"/>
                <wp:wrapNone/>
                <wp:docPr id="344" name="Straight Arrow Connector 344"/>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35C" id="Straight Arrow Connector 344" o:spid="_x0000_s1026" type="#_x0000_t32" style="position:absolute;margin-left:201.05pt;margin-top:46.7pt;width:41.45pt;height:0;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" strokecolor="black [3200]" strokeweight="1.5pt">
                <v:stroke endarrow="block" joinstyle="miter"/>
                <w10:wrap anchorx="margin"/>
              </v:shape>
            </w:pict>
          </mc:Fallback>
        </mc:AlternateContent>
      </w:r>
      <w:r w:rsidR="009E272C">
        <w:rPr>
          <w:noProof/>
        </w:rPr>
        <w:t xml:space="preserve">                                                                     </w:t>
      </w:r>
      <w:r w:rsidR="009E272C">
        <w:rPr>
          <w:noProof/>
        </w:rPr>
        <w:drawing>
          <wp:inline distT="0" distB="0" distL="0" distR="0" wp14:anchorId="7B74084E" wp14:editId="2D6F832F">
            <wp:extent cx="1535430" cy="2729653"/>
            <wp:effectExtent l="0" t="0" r="762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irunnisa\AppData\Local\Microsoft\Windows\INetCache\Content.Word\a.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35430" cy="2729653"/>
                    </a:xfrm>
                    <a:prstGeom prst="rect">
                      <a:avLst/>
                    </a:prstGeom>
                    <a:noFill/>
                    <a:ln>
                      <a:noFill/>
                    </a:ln>
                  </pic:spPr>
                </pic:pic>
              </a:graphicData>
            </a:graphic>
          </wp:inline>
        </w:drawing>
      </w:r>
    </w:p>
    <w:p w:rsidR="009E272C" w:rsidRPr="00854C01" w:rsidRDefault="009E272C" w:rsidP="009E272C">
      <w:pPr>
        <w:jc w:val="center"/>
        <w:rPr>
          <w:sz w:val="24"/>
          <w:szCs w:val="24"/>
        </w:rPr>
      </w:pPr>
      <w:r>
        <w:rPr>
          <w:sz w:val="24"/>
          <w:szCs w:val="24"/>
        </w:rPr>
        <w:t xml:space="preserve">Gambar 3. </w:t>
      </w:r>
      <w:proofErr w:type="spellStart"/>
      <w:r>
        <w:rPr>
          <w:sz w:val="24"/>
          <w:szCs w:val="24"/>
        </w:rPr>
        <w:t>Gambaran</w:t>
      </w:r>
      <w:proofErr w:type="spellEnd"/>
      <w:r w:rsidRPr="00A73DA2">
        <w:rPr>
          <w:sz w:val="24"/>
          <w:szCs w:val="24"/>
        </w:rPr>
        <w:t xml:space="preserve"> </w:t>
      </w:r>
      <w:proofErr w:type="spellStart"/>
      <w:r>
        <w:rPr>
          <w:sz w:val="24"/>
          <w:szCs w:val="24"/>
        </w:rPr>
        <w:t>Ketika</w:t>
      </w:r>
      <w:proofErr w:type="spellEnd"/>
      <w:r>
        <w:rPr>
          <w:sz w:val="24"/>
          <w:szCs w:val="24"/>
        </w:rPr>
        <w:t xml:space="preserve"> </w:t>
      </w:r>
      <w:proofErr w:type="spellStart"/>
      <w:r>
        <w:rPr>
          <w:sz w:val="24"/>
          <w:szCs w:val="24"/>
        </w:rPr>
        <w:t>Menjalankan</w:t>
      </w:r>
      <w:proofErr w:type="spellEnd"/>
      <w:r>
        <w:rPr>
          <w:sz w:val="24"/>
          <w:szCs w:val="24"/>
        </w:rPr>
        <w:t xml:space="preserve"> menu </w:t>
      </w:r>
      <w:proofErr w:type="spellStart"/>
      <w:r w:rsidR="00A251B1">
        <w:rPr>
          <w:sz w:val="24"/>
          <w:szCs w:val="24"/>
        </w:rPr>
        <w:t>catat</w:t>
      </w:r>
      <w:proofErr w:type="spellEnd"/>
      <w:r w:rsidR="00A251B1">
        <w:rPr>
          <w:sz w:val="24"/>
          <w:szCs w:val="24"/>
        </w:rPr>
        <w:t xml:space="preserve"> </w:t>
      </w:r>
      <w:proofErr w:type="spellStart"/>
      <w:r w:rsidR="00A251B1">
        <w:rPr>
          <w:sz w:val="24"/>
          <w:szCs w:val="24"/>
        </w:rPr>
        <w:t>ibadah</w:t>
      </w:r>
      <w:proofErr w:type="spellEnd"/>
      <w:r w:rsidR="00A251B1">
        <w:rPr>
          <w:sz w:val="24"/>
          <w:szCs w:val="24"/>
        </w:rPr>
        <w:t xml:space="preserve"> </w:t>
      </w:r>
      <w:proofErr w:type="spellStart"/>
      <w:r w:rsidR="00A251B1">
        <w:rPr>
          <w:sz w:val="24"/>
          <w:szCs w:val="24"/>
        </w:rPr>
        <w:t>menjadi</w:t>
      </w:r>
      <w:proofErr w:type="spellEnd"/>
      <w:r>
        <w:rPr>
          <w:sz w:val="24"/>
          <w:szCs w:val="24"/>
        </w:rPr>
        <w:t xml:space="preserve"> </w:t>
      </w:r>
      <w:proofErr w:type="spellStart"/>
      <w:r w:rsidR="00A251B1">
        <w:rPr>
          <w:sz w:val="24"/>
          <w:szCs w:val="24"/>
        </w:rPr>
        <w:t>jadwal</w:t>
      </w:r>
      <w:proofErr w:type="spellEnd"/>
      <w:r w:rsidR="00A251B1">
        <w:rPr>
          <w:sz w:val="24"/>
          <w:szCs w:val="24"/>
        </w:rPr>
        <w:t xml:space="preserve"> </w:t>
      </w:r>
      <w:proofErr w:type="spellStart"/>
      <w:r w:rsidR="00A251B1">
        <w:rPr>
          <w:sz w:val="24"/>
          <w:szCs w:val="24"/>
        </w:rPr>
        <w:t>sholat</w:t>
      </w:r>
      <w:proofErr w:type="spellEnd"/>
    </w:p>
    <w:p w:rsidR="009E272C" w:rsidRDefault="009E272C" w:rsidP="009E272C">
      <w:pPr>
        <w:spacing w:after="0" w:afterAutospacing="1" w:line="276" w:lineRule="auto"/>
        <w:jc w:val="both"/>
        <w:rPr>
          <w:sz w:val="24"/>
          <w:szCs w:val="24"/>
        </w:rPr>
      </w:pPr>
    </w:p>
    <w:p w:rsidR="009E272C" w:rsidRPr="009E272C" w:rsidRDefault="0050209F" w:rsidP="009E272C">
      <w:pPr>
        <w:spacing w:after="0" w:afterAutospacing="1" w:line="276" w:lineRule="auto"/>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menjalan</w:t>
      </w:r>
      <w:proofErr w:type="spellEnd"/>
      <w:r>
        <w:rPr>
          <w:sz w:val="24"/>
          <w:szCs w:val="24"/>
        </w:rPr>
        <w:t xml:space="preserve"> menu </w:t>
      </w:r>
      <w:proofErr w:type="spellStart"/>
      <w:r>
        <w:rPr>
          <w:sz w:val="24"/>
          <w:szCs w:val="24"/>
        </w:rPr>
        <w:t>statistik</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hanya</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menggesernya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kiri</w:t>
      </w:r>
      <w:proofErr w:type="spellEnd"/>
      <w:r>
        <w:rPr>
          <w:sz w:val="24"/>
          <w:szCs w:val="24"/>
        </w:rPr>
        <w:t xml:space="preserve"> </w:t>
      </w:r>
      <w:proofErr w:type="spellStart"/>
      <w:r>
        <w:rPr>
          <w:sz w:val="24"/>
          <w:szCs w:val="24"/>
        </w:rPr>
        <w:t>dari</w:t>
      </w:r>
      <w:proofErr w:type="spellEnd"/>
      <w:r>
        <w:rPr>
          <w:sz w:val="24"/>
          <w:szCs w:val="24"/>
        </w:rPr>
        <w:t xml:space="preserve"> menu </w:t>
      </w:r>
      <w:proofErr w:type="spellStart"/>
      <w:r>
        <w:rPr>
          <w:sz w:val="24"/>
          <w:szCs w:val="24"/>
        </w:rPr>
        <w:t>jadwal</w:t>
      </w:r>
      <w:proofErr w:type="spellEnd"/>
      <w:r>
        <w:rPr>
          <w:sz w:val="24"/>
          <w:szCs w:val="24"/>
        </w:rPr>
        <w:t xml:space="preserve"> </w:t>
      </w:r>
      <w:proofErr w:type="spellStart"/>
      <w:r>
        <w:rPr>
          <w:sz w:val="24"/>
          <w:szCs w:val="24"/>
        </w:rPr>
        <w:t>sholat</w:t>
      </w:r>
      <w:proofErr w:type="spellEnd"/>
      <w:r w:rsidR="009E272C" w:rsidRPr="009E272C">
        <w:rPr>
          <w:sz w:val="24"/>
          <w:szCs w:val="24"/>
        </w:rPr>
        <w:t>.</w:t>
      </w:r>
    </w:p>
    <w:p w:rsidR="009E272C" w:rsidRDefault="00F64C18" w:rsidP="009E272C">
      <w:pPr>
        <w:spacing w:after="0" w:afterAutospacing="1"/>
        <w:jc w:val="center"/>
      </w:pPr>
      <w:r>
        <w:rPr>
          <w:noProof/>
        </w:rPr>
        <mc:AlternateContent>
          <mc:Choice Requires="wpg">
            <w:drawing>
              <wp:anchor distT="0" distB="0" distL="114300" distR="114300" simplePos="0" relativeHeight="251723776" behindDoc="0" locked="0" layoutInCell="1" allowOverlap="1">
                <wp:simplePos x="0" y="0"/>
                <wp:positionH relativeFrom="column">
                  <wp:posOffset>3998794</wp:posOffset>
                </wp:positionH>
                <wp:positionV relativeFrom="paragraph">
                  <wp:posOffset>938</wp:posOffset>
                </wp:positionV>
                <wp:extent cx="1569720" cy="2790825"/>
                <wp:effectExtent l="0" t="0" r="0" b="9525"/>
                <wp:wrapNone/>
                <wp:docPr id="466" name="Group 466"/>
                <wp:cNvGraphicFramePr/>
                <a:graphic xmlns:a="http://schemas.openxmlformats.org/drawingml/2006/main">
                  <a:graphicData uri="http://schemas.microsoft.com/office/word/2010/wordprocessingGroup">
                    <wpg:wgp>
                      <wpg:cNvGrpSpPr/>
                      <wpg:grpSpPr>
                        <a:xfrm>
                          <a:off x="0" y="0"/>
                          <a:ext cx="1569720" cy="2790825"/>
                          <a:chOff x="0" y="0"/>
                          <a:chExt cx="1569720" cy="2790825"/>
                        </a:xfrm>
                      </wpg:grpSpPr>
                      <pic:pic xmlns:pic="http://schemas.openxmlformats.org/drawingml/2006/picture">
                        <pic:nvPicPr>
                          <pic:cNvPr id="376" name="Picture 37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569720" cy="2790825"/>
                          </a:xfrm>
                          <a:prstGeom prst="rect">
                            <a:avLst/>
                          </a:prstGeom>
                          <a:noFill/>
                          <a:ln>
                            <a:noFill/>
                          </a:ln>
                        </pic:spPr>
                      </pic:pic>
                      <wps:wsp>
                        <wps:cNvPr id="460" name="Rectangle 460"/>
                        <wps:cNvSpPr/>
                        <wps:spPr>
                          <a:xfrm>
                            <a:off x="559558" y="307075"/>
                            <a:ext cx="471488" cy="4992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BD5EEA" id="Group 466" o:spid="_x0000_s1026" style="position:absolute;margin-left:314.85pt;margin-top:.05pt;width:123.6pt;height:219.75pt;z-index:251723776" coordsize="15697,27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">
                <v:shape id="Picture 376" o:spid="_x0000_s1027" type="#_x0000_t75" style="position:absolute;width:15697;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28grFAAAA3AAAAA8AAABkcnMvZG93bnJldi54bWxEj1FrwkAQhN8L/odjBV+KXrRFJXqKCi2l&#10;1AejP2DJrUkwuxdzV03763uFQh+HmfmGWa47rtWNWl85MTAeJaBIcmcrKQycji/DOSgfUCzWTsjA&#10;F3lYr3oPS0ytu8uBblkoVISIT9FAGUKTau3zkhj9yDUk0Tu7ljFE2RbatniPcK71JEmmmrGSuFBi&#10;Q7uS8kv2yQY4yd73+fcp2x4fX93zR8Ny3bMxg363WYAK1IX/8F/7zRp4mk3h90w8Anr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vIKxQAAANwAAAAPAAAAAAAAAAAAAAAA&#10;AJ8CAABkcnMvZG93bnJldi54bWxQSwUGAAAAAAQABAD3AAAAkQMAAAAA&#10;">
                  <v:imagedata r:id="rId31" o:title=""/>
                  <v:path arrowok="t"/>
                </v:shape>
                <v:rect id="Rectangle 460" o:spid="_x0000_s1028" style="position:absolute;left:5595;top:3070;width:4715;height:4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C6sIA&#10;AADcAAAADwAAAGRycy9kb3ducmV2LnhtbERPu27CMBTdkfgH6yKxFQeoUBUwCPGoStWFwMJ2iS9x&#10;RHwdxW5I/74ekBiPznux6mwlWmp86VjBeJSAIM6dLrlQcD7t3z5A+ICssXJMCv7Iw2rZ7y0w1e7B&#10;R2qzUIgYwj5FBSaEOpXS54Ys+pGriSN3c43FEGFTSN3gI4bbSk6SZCYtlhwbDNa0MZTfs1+r4FZf&#10;pz+X4yXJrofvze5TG7ltjVLDQbeegwjUhZf46f7SCt5ncX48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NULqwgAAANwAAAAPAAAAAAAAAAAAAAAAAJgCAABkcnMvZG93&#10;bnJldi54bWxQSwUGAAAAAAQABAD1AAAAhwMAAAAA&#10;" filled="f" strokecolor="black [3213]" strokeweight="1.5pt"/>
              </v:group>
            </w:pict>
          </mc:Fallback>
        </mc:AlternateContent>
      </w:r>
      <w:r w:rsidR="0050209F">
        <w:rPr>
          <w:noProof/>
        </w:rPr>
        <mc:AlternateContent>
          <mc:Choice Requires="wps">
            <w:drawing>
              <wp:anchor distT="0" distB="0" distL="114300" distR="114300" simplePos="0" relativeHeight="251708416" behindDoc="0" locked="0" layoutInCell="1" allowOverlap="1">
                <wp:simplePos x="0" y="0"/>
                <wp:positionH relativeFrom="column">
                  <wp:posOffset>1160410</wp:posOffset>
                </wp:positionH>
                <wp:positionV relativeFrom="paragraph">
                  <wp:posOffset>310222</wp:posOffset>
                </wp:positionV>
                <wp:extent cx="471488" cy="499216"/>
                <wp:effectExtent l="0" t="0" r="24130" b="15240"/>
                <wp:wrapNone/>
                <wp:docPr id="377" name="Rectangle 377"/>
                <wp:cNvGraphicFramePr/>
                <a:graphic xmlns:a="http://schemas.openxmlformats.org/drawingml/2006/main">
                  <a:graphicData uri="http://schemas.microsoft.com/office/word/2010/wordprocessingShape">
                    <wps:wsp>
                      <wps:cNvSpPr/>
                      <wps:spPr>
                        <a:xfrm>
                          <a:off x="0" y="0"/>
                          <a:ext cx="471488" cy="4992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0E417" id="Rectangle 377" o:spid="_x0000_s1026" style="position:absolute;margin-left:91.35pt;margin-top:24.45pt;width:37.15pt;height:39.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" filled="f" strokecolor="black [3213]" strokeweight="1.5pt"/>
            </w:pict>
          </mc:Fallback>
        </mc:AlternateContent>
      </w:r>
      <w:r w:rsidR="0050209F">
        <w:rPr>
          <w:noProof/>
        </w:rPr>
        <w:drawing>
          <wp:anchor distT="0" distB="0" distL="114300" distR="114300" simplePos="0" relativeHeight="251645951" behindDoc="0" locked="0" layoutInCell="1" allowOverlap="1">
            <wp:simplePos x="0" y="0"/>
            <wp:positionH relativeFrom="column">
              <wp:posOffset>924144</wp:posOffset>
            </wp:positionH>
            <wp:positionV relativeFrom="paragraph">
              <wp:posOffset>872</wp:posOffset>
            </wp:positionV>
            <wp:extent cx="1535430" cy="2729653"/>
            <wp:effectExtent l="0" t="0" r="762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irunnisa\AppData\Local\Microsoft\Windows\INetCache\Content.Word\a.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35430" cy="27296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272C" w:rsidRDefault="0050209F" w:rsidP="009E272C">
      <w:pPr>
        <w:jc w:val="center"/>
        <w:rPr>
          <w:sz w:val="20"/>
        </w:rPr>
      </w:pPr>
      <w:r w:rsidRPr="005C1A35">
        <w:rPr>
          <w:rFonts w:ascii="Times New Roman" w:hAnsi="Times New Roman" w:cs="Times New Roman"/>
          <w:noProof/>
          <w:color w:val="FF0000"/>
          <w:sz w:val="24"/>
          <w:szCs w:val="24"/>
        </w:rPr>
        <mc:AlternateContent>
          <mc:Choice Requires="wps">
            <w:drawing>
              <wp:anchor distT="0" distB="0" distL="114300" distR="114300" simplePos="0" relativeHeight="251720704" behindDoc="0" locked="0" layoutInCell="1" allowOverlap="1" wp14:anchorId="64B0FA86" wp14:editId="7487DB6A">
                <wp:simplePos x="0" y="0"/>
                <wp:positionH relativeFrom="margin">
                  <wp:posOffset>2872854</wp:posOffset>
                </wp:positionH>
                <wp:positionV relativeFrom="paragraph">
                  <wp:posOffset>112793</wp:posOffset>
                </wp:positionV>
                <wp:extent cx="526212" cy="0"/>
                <wp:effectExtent l="0" t="76200" r="26670" b="95250"/>
                <wp:wrapNone/>
                <wp:docPr id="459" name="Straight Arrow Connector 459"/>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12A6D" id="Straight Arrow Connector 459" o:spid="_x0000_s1026" type="#_x0000_t32" style="position:absolute;margin-left:226.2pt;margin-top:8.9pt;width:41.45pt;height: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" strokecolor="black [3200]" strokeweight="1.5pt">
                <v:stroke endarrow="block" joinstyle="miter"/>
                <w10:wrap anchorx="margin"/>
              </v:shape>
            </w:pict>
          </mc:Fallback>
        </mc:AlternateContent>
      </w: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9E272C" w:rsidRDefault="009E272C" w:rsidP="009E272C">
      <w:pPr>
        <w:jc w:val="center"/>
        <w:rPr>
          <w:sz w:val="20"/>
        </w:rPr>
      </w:pPr>
    </w:p>
    <w:p w:rsidR="0050209F" w:rsidRDefault="0050209F" w:rsidP="0050209F">
      <w:pPr>
        <w:tabs>
          <w:tab w:val="left" w:pos="1838"/>
        </w:tabs>
      </w:pPr>
      <w:r>
        <w:tab/>
      </w:r>
    </w:p>
    <w:p w:rsidR="0050209F" w:rsidRDefault="0050209F" w:rsidP="0050209F">
      <w:pPr>
        <w:tabs>
          <w:tab w:val="left" w:pos="1838"/>
        </w:tabs>
      </w:pPr>
      <w:proofErr w:type="spellStart"/>
      <w:r>
        <w:t>Didalam</w:t>
      </w:r>
      <w:proofErr w:type="spellEnd"/>
      <w:r>
        <w:t xml:space="preserve"> menu </w:t>
      </w:r>
      <w:proofErr w:type="spellStart"/>
      <w:r>
        <w:t>statistik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tombong</w:t>
      </w:r>
      <w:proofErr w:type="spellEnd"/>
      <w:r>
        <w:t xml:space="preserve"> </w:t>
      </w:r>
      <w:proofErr w:type="spellStart"/>
      <w:r>
        <w:t>yaitu</w:t>
      </w:r>
      <w:proofErr w:type="spellEnd"/>
      <w:r>
        <w:t xml:space="preserve">, </w:t>
      </w:r>
      <w:proofErr w:type="spellStart"/>
      <w:r>
        <w:t>harian</w:t>
      </w:r>
      <w:proofErr w:type="spellEnd"/>
      <w:r>
        <w:t xml:space="preserve">, </w:t>
      </w:r>
      <w:proofErr w:type="spellStart"/>
      <w:r>
        <w:t>grafik</w:t>
      </w:r>
      <w:proofErr w:type="spellEnd"/>
      <w:r>
        <w:t xml:space="preserve">, dan </w:t>
      </w:r>
      <w:proofErr w:type="spellStart"/>
      <w:r>
        <w:t>semua</w:t>
      </w:r>
      <w:proofErr w:type="spellEnd"/>
      <w:r>
        <w:t xml:space="preserve"> data, </w:t>
      </w:r>
      <w:proofErr w:type="spellStart"/>
      <w:r>
        <w:t>ketika</w:t>
      </w:r>
      <w:proofErr w:type="spellEnd"/>
      <w:r>
        <w:t xml:space="preserve"> user </w:t>
      </w:r>
      <w:proofErr w:type="spellStart"/>
      <w:r>
        <w:t>mengklik</w:t>
      </w:r>
      <w:proofErr w:type="spellEnd"/>
      <w:r>
        <w:t xml:space="preserve"> button </w:t>
      </w:r>
      <w:proofErr w:type="spellStart"/>
      <w:r>
        <w:t>harian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statistik</w:t>
      </w:r>
      <w:proofErr w:type="spellEnd"/>
      <w:r>
        <w:t xml:space="preserve"> </w:t>
      </w:r>
      <w:proofErr w:type="spellStart"/>
      <w:r>
        <w:t>harian</w:t>
      </w:r>
      <w:proofErr w:type="spellEnd"/>
    </w:p>
    <w:p w:rsidR="00F64C18" w:rsidRDefault="00F64C18" w:rsidP="0050209F">
      <w:pPr>
        <w:tabs>
          <w:tab w:val="left" w:pos="1838"/>
        </w:tabs>
      </w:pPr>
      <w:r>
        <w:rPr>
          <w:noProof/>
          <w:sz w:val="24"/>
          <w:szCs w:val="24"/>
        </w:rPr>
        <w:lastRenderedPageBreak/>
        <mc:AlternateContent>
          <mc:Choice Requires="wps">
            <w:drawing>
              <wp:anchor distT="0" distB="0" distL="114300" distR="114300" simplePos="0" relativeHeight="251731968" behindDoc="0" locked="0" layoutInCell="1" allowOverlap="1">
                <wp:simplePos x="0" y="0"/>
                <wp:positionH relativeFrom="column">
                  <wp:posOffset>394970</wp:posOffset>
                </wp:positionH>
                <wp:positionV relativeFrom="paragraph">
                  <wp:posOffset>211692</wp:posOffset>
                </wp:positionV>
                <wp:extent cx="471488" cy="499216"/>
                <wp:effectExtent l="0" t="0" r="24130" b="15240"/>
                <wp:wrapNone/>
                <wp:docPr id="469" name="Rectangle 469"/>
                <wp:cNvGraphicFramePr/>
                <a:graphic xmlns:a="http://schemas.openxmlformats.org/drawingml/2006/main">
                  <a:graphicData uri="http://schemas.microsoft.com/office/word/2010/wordprocessingShape">
                    <wps:wsp>
                      <wps:cNvSpPr/>
                      <wps:spPr>
                        <a:xfrm>
                          <a:off x="0" y="0"/>
                          <a:ext cx="471488" cy="4992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27D85" id="Rectangle 469" o:spid="_x0000_s1026" style="position:absolute;margin-left:31.1pt;margin-top:16.65pt;width:37.15pt;height:39.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" filled="f" strokecolor="black [3213]" strokeweight="1.5pt"/>
            </w:pict>
          </mc:Fallback>
        </mc:AlternateContent>
      </w:r>
      <w:r>
        <w:rPr>
          <w:noProof/>
          <w:sz w:val="24"/>
          <w:szCs w:val="24"/>
        </w:rPr>
        <w:drawing>
          <wp:anchor distT="0" distB="0" distL="114300" distR="114300" simplePos="0" relativeHeight="251730944" behindDoc="0" locked="0" layoutInCell="1" allowOverlap="1">
            <wp:simplePos x="0" y="0"/>
            <wp:positionH relativeFrom="column">
              <wp:posOffset>307075</wp:posOffset>
            </wp:positionH>
            <wp:positionV relativeFrom="paragraph">
              <wp:posOffset>-327546</wp:posOffset>
            </wp:positionV>
            <wp:extent cx="1569720" cy="2790825"/>
            <wp:effectExtent l="0" t="0" r="0" b="9525"/>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569720" cy="2790825"/>
                    </a:xfrm>
                    <a:prstGeom prst="rect">
                      <a:avLst/>
                    </a:prstGeom>
                    <a:noFill/>
                    <a:ln>
                      <a:noFill/>
                    </a:ln>
                  </pic:spPr>
                </pic:pic>
              </a:graphicData>
            </a:graphic>
          </wp:anchor>
        </w:drawing>
      </w:r>
      <w:r>
        <w:rPr>
          <w:noProof/>
          <w:sz w:val="24"/>
          <w:szCs w:val="24"/>
        </w:rPr>
        <w:drawing>
          <wp:anchor distT="0" distB="0" distL="114300" distR="114300" simplePos="0" relativeHeight="251725824" behindDoc="0" locked="0" layoutInCell="1" allowOverlap="1" wp14:anchorId="684ED638" wp14:editId="337D0A0C">
            <wp:simplePos x="0" y="0"/>
            <wp:positionH relativeFrom="column">
              <wp:posOffset>3549954</wp:posOffset>
            </wp:positionH>
            <wp:positionV relativeFrom="paragraph">
              <wp:posOffset>-347050</wp:posOffset>
            </wp:positionV>
            <wp:extent cx="1570006" cy="2791123"/>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70006" cy="2791123"/>
                    </a:xfrm>
                    <a:prstGeom prst="rect">
                      <a:avLst/>
                    </a:prstGeom>
                    <a:noFill/>
                    <a:ln>
                      <a:noFill/>
                    </a:ln>
                  </pic:spPr>
                </pic:pic>
              </a:graphicData>
            </a:graphic>
            <wp14:sizeRelV relativeFrom="margin">
              <wp14:pctHeight>0</wp14:pctHeight>
            </wp14:sizeRelV>
          </wp:anchor>
        </w:drawing>
      </w:r>
    </w:p>
    <w:p w:rsidR="0050209F" w:rsidRDefault="00F64C18" w:rsidP="0050209F">
      <w:pPr>
        <w:tabs>
          <w:tab w:val="left" w:pos="1838"/>
        </w:tabs>
      </w:pPr>
      <w:r w:rsidRPr="005C1A35">
        <w:rPr>
          <w:rFonts w:ascii="Times New Roman" w:hAnsi="Times New Roman" w:cs="Times New Roman"/>
          <w:noProof/>
          <w:color w:val="FF0000"/>
          <w:sz w:val="24"/>
          <w:szCs w:val="24"/>
        </w:rPr>
        <mc:AlternateContent>
          <mc:Choice Requires="wps">
            <w:drawing>
              <wp:anchor distT="0" distB="0" distL="114300" distR="114300" simplePos="0" relativeHeight="251734016" behindDoc="0" locked="0" layoutInCell="1" allowOverlap="1" wp14:anchorId="41BC0861" wp14:editId="659A35A5">
                <wp:simplePos x="0" y="0"/>
                <wp:positionH relativeFrom="margin">
                  <wp:posOffset>2415654</wp:posOffset>
                </wp:positionH>
                <wp:positionV relativeFrom="paragraph">
                  <wp:posOffset>14150</wp:posOffset>
                </wp:positionV>
                <wp:extent cx="526212" cy="0"/>
                <wp:effectExtent l="0" t="76200" r="26670" b="95250"/>
                <wp:wrapNone/>
                <wp:docPr id="471" name="Straight Arrow Connector 471"/>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3B8AB" id="Straight Arrow Connector 471" o:spid="_x0000_s1026" type="#_x0000_t32" style="position:absolute;margin-left:190.2pt;margin-top:1.1pt;width:41.45pt;height: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" strokecolor="black [3200]" strokeweight="1.5pt">
                <v:stroke endarrow="block" joinstyle="miter"/>
                <w10:wrap anchorx="margin"/>
              </v:shape>
            </w:pict>
          </mc:Fallback>
        </mc:AlternateContent>
      </w:r>
    </w:p>
    <w:p w:rsidR="0050209F" w:rsidRDefault="0050209F" w:rsidP="0050209F">
      <w:pPr>
        <w:tabs>
          <w:tab w:val="left" w:pos="1838"/>
        </w:tabs>
      </w:pPr>
    </w:p>
    <w:p w:rsidR="0050209F" w:rsidRDefault="0050209F" w:rsidP="0050209F">
      <w:pPr>
        <w:tabs>
          <w:tab w:val="left" w:pos="1838"/>
        </w:tabs>
      </w:pPr>
    </w:p>
    <w:p w:rsidR="0050209F" w:rsidRDefault="0050209F" w:rsidP="009E272C">
      <w:pPr>
        <w:jc w:val="center"/>
      </w:pPr>
    </w:p>
    <w:p w:rsidR="0050209F" w:rsidRDefault="0050209F" w:rsidP="009E272C">
      <w:pPr>
        <w:jc w:val="center"/>
      </w:pPr>
    </w:p>
    <w:p w:rsidR="0050209F" w:rsidRDefault="0050209F" w:rsidP="009E272C">
      <w:pPr>
        <w:jc w:val="center"/>
      </w:pPr>
    </w:p>
    <w:p w:rsidR="0050209F" w:rsidRDefault="0050209F" w:rsidP="009E272C">
      <w:pPr>
        <w:jc w:val="center"/>
      </w:pPr>
    </w:p>
    <w:p w:rsidR="00F64C18" w:rsidRDefault="00F64C18" w:rsidP="0050209F"/>
    <w:p w:rsidR="008B7F6E" w:rsidRDefault="008B7F6E" w:rsidP="0050209F"/>
    <w:p w:rsidR="0050209F" w:rsidRDefault="0050209F" w:rsidP="0050209F">
      <w:proofErr w:type="spellStart"/>
      <w:r>
        <w:t>Ketika</w:t>
      </w:r>
      <w:proofErr w:type="spellEnd"/>
      <w:r>
        <w:t xml:space="preserve"> </w:t>
      </w:r>
      <w:proofErr w:type="spellStart"/>
      <w:r w:rsidR="00F64C18">
        <w:t>kita</w:t>
      </w:r>
      <w:proofErr w:type="spellEnd"/>
      <w:r w:rsidR="00F64C18">
        <w:t xml:space="preserve"> </w:t>
      </w:r>
      <w:proofErr w:type="spellStart"/>
      <w:r w:rsidR="00F64C18">
        <w:t>menekan</w:t>
      </w:r>
      <w:proofErr w:type="spellEnd"/>
      <w:r w:rsidR="00F64C18">
        <w:t xml:space="preserve"> </w:t>
      </w:r>
      <w:proofErr w:type="spellStart"/>
      <w:r w:rsidR="00F64C18">
        <w:t>tombol</w:t>
      </w:r>
      <w:proofErr w:type="spellEnd"/>
      <w:r w:rsidR="00F64C18">
        <w:t xml:space="preserve"> </w:t>
      </w:r>
      <w:proofErr w:type="spellStart"/>
      <w:r w:rsidR="00F64C18">
        <w:t>grafik</w:t>
      </w:r>
      <w:proofErr w:type="spellEnd"/>
      <w:r w:rsidR="00F64C18">
        <w:t xml:space="preserve"> </w:t>
      </w:r>
      <w:proofErr w:type="spellStart"/>
      <w:r w:rsidR="00F64C18">
        <w:t>maka</w:t>
      </w:r>
      <w:proofErr w:type="spellEnd"/>
      <w:r w:rsidR="00F64C18">
        <w:t xml:space="preserve"> </w:t>
      </w:r>
      <w:proofErr w:type="spellStart"/>
      <w:r w:rsidR="00F64C18">
        <w:t>akan</w:t>
      </w:r>
      <w:proofErr w:type="spellEnd"/>
      <w:r w:rsidR="00F64C18">
        <w:t xml:space="preserve"> </w:t>
      </w:r>
      <w:proofErr w:type="spellStart"/>
      <w:r w:rsidR="00F64C18">
        <w:t>tampil</w:t>
      </w:r>
      <w:proofErr w:type="spellEnd"/>
      <w:r w:rsidR="00F64C18">
        <w:t xml:space="preserve"> menu </w:t>
      </w:r>
      <w:proofErr w:type="spellStart"/>
      <w:r w:rsidR="00F64C18">
        <w:t>statistik</w:t>
      </w:r>
      <w:proofErr w:type="spellEnd"/>
      <w:r w:rsidR="00F64C18">
        <w:t xml:space="preserve"> </w:t>
      </w:r>
      <w:proofErr w:type="spellStart"/>
      <w:r w:rsidR="00F64C18">
        <w:t>grafik</w:t>
      </w:r>
      <w:proofErr w:type="spellEnd"/>
      <w:r w:rsidR="00F64C18">
        <w:t xml:space="preserve"> yang </w:t>
      </w:r>
      <w:proofErr w:type="spellStart"/>
      <w:r w:rsidR="00F64C18">
        <w:t>didalamnya</w:t>
      </w:r>
      <w:proofErr w:type="spellEnd"/>
      <w:r w:rsidR="00F64C18">
        <w:t xml:space="preserve"> </w:t>
      </w:r>
      <w:proofErr w:type="spellStart"/>
      <w:r w:rsidR="00F64C18">
        <w:t>terdapat</w:t>
      </w:r>
      <w:proofErr w:type="spellEnd"/>
      <w:r w:rsidR="00F64C18">
        <w:t xml:space="preserve"> </w:t>
      </w:r>
      <w:proofErr w:type="spellStart"/>
      <w:r w:rsidR="00F64C18">
        <w:t>poin</w:t>
      </w:r>
      <w:proofErr w:type="spellEnd"/>
      <w:r w:rsidR="00F64C18">
        <w:t xml:space="preserve"> 1 – 10, yang mana </w:t>
      </w:r>
      <w:proofErr w:type="spellStart"/>
      <w:r w:rsidR="00F64C18">
        <w:t>setiap</w:t>
      </w:r>
      <w:proofErr w:type="spellEnd"/>
      <w:r w:rsidR="00F64C18">
        <w:t xml:space="preserve"> </w:t>
      </w:r>
      <w:proofErr w:type="spellStart"/>
      <w:r w:rsidR="00F64C18">
        <w:t>sholat</w:t>
      </w:r>
      <w:proofErr w:type="spellEnd"/>
      <w:r w:rsidR="00F64C18">
        <w:t xml:space="preserve"> kami </w:t>
      </w:r>
      <w:proofErr w:type="spellStart"/>
      <w:r w:rsidR="00F64C18">
        <w:t>beri</w:t>
      </w:r>
      <w:proofErr w:type="spellEnd"/>
      <w:r w:rsidR="00F64C18">
        <w:t xml:space="preserve"> </w:t>
      </w:r>
      <w:proofErr w:type="spellStart"/>
      <w:r w:rsidR="00F64C18">
        <w:t>nilai</w:t>
      </w:r>
      <w:proofErr w:type="spellEnd"/>
      <w:r w:rsidR="00F64C18">
        <w:t xml:space="preserve"> 2.</w:t>
      </w:r>
    </w:p>
    <w:p w:rsidR="00F64C18" w:rsidRDefault="00F64C18" w:rsidP="0050209F"/>
    <w:p w:rsidR="00F64C18" w:rsidRDefault="00F64C18" w:rsidP="009E272C">
      <w:pPr>
        <w:jc w:val="center"/>
      </w:pPr>
      <w:r>
        <w:rPr>
          <w:noProof/>
          <w:sz w:val="24"/>
          <w:szCs w:val="24"/>
        </w:rPr>
        <w:drawing>
          <wp:anchor distT="0" distB="0" distL="114300" distR="114300" simplePos="0" relativeHeight="251737088" behindDoc="0" locked="0" layoutInCell="1" allowOverlap="1">
            <wp:simplePos x="0" y="0"/>
            <wp:positionH relativeFrom="column">
              <wp:posOffset>559435</wp:posOffset>
            </wp:positionH>
            <wp:positionV relativeFrom="paragraph">
              <wp:posOffset>140335</wp:posOffset>
            </wp:positionV>
            <wp:extent cx="1569720" cy="2790825"/>
            <wp:effectExtent l="0" t="0" r="0" b="952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569720" cy="2790825"/>
                    </a:xfrm>
                    <a:prstGeom prst="rect">
                      <a:avLst/>
                    </a:prstGeom>
                    <a:noFill/>
                    <a:ln>
                      <a:noFill/>
                    </a:ln>
                  </pic:spPr>
                </pic:pic>
              </a:graphicData>
            </a:graphic>
          </wp:anchor>
        </w:drawing>
      </w:r>
      <w:r>
        <w:rPr>
          <w:noProof/>
          <w:sz w:val="24"/>
          <w:szCs w:val="24"/>
        </w:rPr>
        <w:drawing>
          <wp:anchor distT="0" distB="0" distL="114300" distR="114300" simplePos="0" relativeHeight="251727872" behindDoc="1" locked="0" layoutInCell="1" allowOverlap="1" wp14:anchorId="7A1C4A34" wp14:editId="2A57B569">
            <wp:simplePos x="0" y="0"/>
            <wp:positionH relativeFrom="column">
              <wp:posOffset>3739003</wp:posOffset>
            </wp:positionH>
            <wp:positionV relativeFrom="paragraph">
              <wp:posOffset>50819</wp:posOffset>
            </wp:positionV>
            <wp:extent cx="1569720" cy="2790190"/>
            <wp:effectExtent l="0" t="0" r="0" b="0"/>
            <wp:wrapThrough wrapText="bothSides">
              <wp:wrapPolygon edited="0">
                <wp:start x="0" y="0"/>
                <wp:lineTo x="0" y="21384"/>
                <wp:lineTo x="21233" y="21384"/>
                <wp:lineTo x="21233" y="0"/>
                <wp:lineTo x="0" y="0"/>
              </wp:wrapPolygon>
            </wp:wrapThrough>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569720" cy="2790190"/>
                    </a:xfrm>
                    <a:prstGeom prst="rect">
                      <a:avLst/>
                    </a:prstGeom>
                    <a:noFill/>
                    <a:ln>
                      <a:noFill/>
                    </a:ln>
                  </pic:spPr>
                </pic:pic>
              </a:graphicData>
            </a:graphic>
            <wp14:sizeRelV relativeFrom="margin">
              <wp14:pctHeight>0</wp14:pctHeight>
            </wp14:sizeRelV>
          </wp:anchor>
        </w:drawing>
      </w:r>
    </w:p>
    <w:p w:rsidR="00F64C18" w:rsidRDefault="00F64C18" w:rsidP="009E272C">
      <w:pPr>
        <w:jc w:val="center"/>
      </w:pPr>
    </w:p>
    <w:p w:rsidR="00F64C18" w:rsidRDefault="00F64C18" w:rsidP="009E272C">
      <w:pPr>
        <w:jc w:val="center"/>
      </w:pPr>
      <w:r>
        <w:rPr>
          <w:noProof/>
        </w:rPr>
        <mc:AlternateContent>
          <mc:Choice Requires="wps">
            <w:drawing>
              <wp:anchor distT="0" distB="0" distL="114300" distR="114300" simplePos="0" relativeHeight="251738112" behindDoc="0" locked="0" layoutInCell="1" allowOverlap="1">
                <wp:simplePos x="0" y="0"/>
                <wp:positionH relativeFrom="column">
                  <wp:posOffset>1118870</wp:posOffset>
                </wp:positionH>
                <wp:positionV relativeFrom="paragraph">
                  <wp:posOffset>128535</wp:posOffset>
                </wp:positionV>
                <wp:extent cx="471170" cy="396752"/>
                <wp:effectExtent l="0" t="0" r="24130" b="22860"/>
                <wp:wrapNone/>
                <wp:docPr id="474" name="Rectangle 474"/>
                <wp:cNvGraphicFramePr/>
                <a:graphic xmlns:a="http://schemas.openxmlformats.org/drawingml/2006/main">
                  <a:graphicData uri="http://schemas.microsoft.com/office/word/2010/wordprocessingShape">
                    <wps:wsp>
                      <wps:cNvSpPr/>
                      <wps:spPr>
                        <a:xfrm>
                          <a:off x="0" y="0"/>
                          <a:ext cx="471170" cy="3967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1D2EE" id="Rectangle 474" o:spid="_x0000_s1026" style="position:absolute;margin-left:88.1pt;margin-top:10.1pt;width:37.1pt;height:31.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" filled="f" strokecolor="black [3213]" strokeweight="1.5pt"/>
            </w:pict>
          </mc:Fallback>
        </mc:AlternateContent>
      </w:r>
    </w:p>
    <w:p w:rsidR="00F64C18" w:rsidRDefault="00F64C18" w:rsidP="009E272C">
      <w:pPr>
        <w:jc w:val="center"/>
      </w:pPr>
      <w:r w:rsidRPr="005C1A35">
        <w:rPr>
          <w:rFonts w:ascii="Times New Roman" w:hAnsi="Times New Roman" w:cs="Times New Roman"/>
          <w:noProof/>
          <w:color w:val="FF0000"/>
          <w:sz w:val="24"/>
          <w:szCs w:val="24"/>
        </w:rPr>
        <mc:AlternateContent>
          <mc:Choice Requires="wps">
            <w:drawing>
              <wp:anchor distT="0" distB="0" distL="114300" distR="114300" simplePos="0" relativeHeight="251740160" behindDoc="0" locked="0" layoutInCell="1" allowOverlap="1" wp14:anchorId="5732BC35" wp14:editId="506B2255">
                <wp:simplePos x="0" y="0"/>
                <wp:positionH relativeFrom="margin">
                  <wp:posOffset>2593416</wp:posOffset>
                </wp:positionH>
                <wp:positionV relativeFrom="paragraph">
                  <wp:posOffset>239576</wp:posOffset>
                </wp:positionV>
                <wp:extent cx="526212" cy="0"/>
                <wp:effectExtent l="0" t="76200" r="26670" b="95250"/>
                <wp:wrapNone/>
                <wp:docPr id="475" name="Straight Arrow Connector 475"/>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1B8F1" id="Straight Arrow Connector 475" o:spid="_x0000_s1026" type="#_x0000_t32" style="position:absolute;margin-left:204.2pt;margin-top:18.85pt;width:41.45pt;height:0;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" strokecolor="black [3200]" strokeweight="1.5pt">
                <v:stroke endarrow="block" joinstyle="miter"/>
                <w10:wrap anchorx="margin"/>
              </v:shape>
            </w:pict>
          </mc:Fallback>
        </mc:AlternateContent>
      </w:r>
    </w:p>
    <w:p w:rsidR="00F64C18" w:rsidRDefault="00F64C18" w:rsidP="009E272C">
      <w:pPr>
        <w:jc w:val="center"/>
      </w:pPr>
    </w:p>
    <w:p w:rsidR="00F64C18" w:rsidRDefault="00F64C18" w:rsidP="009E272C">
      <w:pPr>
        <w:jc w:val="center"/>
      </w:pPr>
    </w:p>
    <w:p w:rsidR="00F64C18" w:rsidRDefault="00F64C18" w:rsidP="009E272C">
      <w:pPr>
        <w:jc w:val="center"/>
      </w:pPr>
    </w:p>
    <w:p w:rsidR="00F64C18" w:rsidRDefault="00F64C18" w:rsidP="009E272C">
      <w:pPr>
        <w:jc w:val="center"/>
      </w:pPr>
    </w:p>
    <w:p w:rsidR="00F64C18" w:rsidRDefault="00F64C18" w:rsidP="009E272C">
      <w:pPr>
        <w:jc w:val="center"/>
      </w:pPr>
    </w:p>
    <w:p w:rsidR="00F64C18" w:rsidRDefault="00F64C18" w:rsidP="009E272C">
      <w:pPr>
        <w:jc w:val="center"/>
      </w:pPr>
    </w:p>
    <w:p w:rsidR="00F64C18" w:rsidRDefault="00F64C18"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F64C18" w:rsidRDefault="00F64C18" w:rsidP="00F64C18">
      <w:proofErr w:type="spellStart"/>
      <w:r>
        <w:lastRenderedPageBreak/>
        <w:t>Lalu</w:t>
      </w:r>
      <w:proofErr w:type="spellEnd"/>
      <w:r>
        <w:t xml:space="preserve"> </w:t>
      </w:r>
      <w:proofErr w:type="spellStart"/>
      <w:r w:rsidR="008B7F6E">
        <w:t>ketika</w:t>
      </w:r>
      <w:proofErr w:type="spellEnd"/>
      <w:r w:rsidR="008B7F6E">
        <w:t xml:space="preserve"> </w:t>
      </w:r>
      <w:proofErr w:type="spellStart"/>
      <w:r w:rsidR="008B7F6E">
        <w:t>kita</w:t>
      </w:r>
      <w:proofErr w:type="spellEnd"/>
      <w:r w:rsidR="008B7F6E">
        <w:t xml:space="preserve"> </w:t>
      </w:r>
      <w:proofErr w:type="spellStart"/>
      <w:r w:rsidR="008B7F6E">
        <w:t>menekan</w:t>
      </w:r>
      <w:proofErr w:type="spellEnd"/>
      <w:r w:rsidR="008B7F6E">
        <w:t xml:space="preserve"> </w:t>
      </w:r>
      <w:proofErr w:type="spellStart"/>
      <w:r w:rsidR="008B7F6E">
        <w:t>tombol</w:t>
      </w:r>
      <w:proofErr w:type="spellEnd"/>
      <w:r w:rsidR="008B7F6E">
        <w:t xml:space="preserve"> </w:t>
      </w:r>
      <w:proofErr w:type="spellStart"/>
      <w:r w:rsidR="008B7F6E">
        <w:t>semua</w:t>
      </w:r>
      <w:proofErr w:type="spellEnd"/>
      <w:r w:rsidR="008B7F6E">
        <w:t xml:space="preserve"> data </w:t>
      </w:r>
      <w:proofErr w:type="spellStart"/>
      <w:r w:rsidR="008B7F6E">
        <w:t>maka</w:t>
      </w:r>
      <w:proofErr w:type="spellEnd"/>
      <w:r w:rsidR="008B7F6E">
        <w:t xml:space="preserve"> </w:t>
      </w:r>
      <w:proofErr w:type="spellStart"/>
      <w:r w:rsidR="008B7F6E">
        <w:t>akan</w:t>
      </w:r>
      <w:proofErr w:type="spellEnd"/>
      <w:r w:rsidR="008B7F6E">
        <w:t xml:space="preserve"> </w:t>
      </w:r>
      <w:proofErr w:type="spellStart"/>
      <w:r w:rsidR="008B7F6E">
        <w:t>tampil</w:t>
      </w:r>
      <w:proofErr w:type="spellEnd"/>
      <w:r w:rsidR="008B7F6E">
        <w:t xml:space="preserve"> menu </w:t>
      </w:r>
      <w:proofErr w:type="spellStart"/>
      <w:r w:rsidR="008B7F6E">
        <w:t>semua</w:t>
      </w:r>
      <w:proofErr w:type="spellEnd"/>
      <w:r w:rsidR="008B7F6E">
        <w:t xml:space="preserve"> data </w:t>
      </w:r>
      <w:proofErr w:type="spellStart"/>
      <w:r w:rsidR="008B7F6E">
        <w:t>dari</w:t>
      </w:r>
      <w:proofErr w:type="spellEnd"/>
      <w:r w:rsidR="008B7F6E">
        <w:t xml:space="preserve"> </w:t>
      </w:r>
      <w:proofErr w:type="spellStart"/>
      <w:r w:rsidR="008B7F6E">
        <w:t>awal</w:t>
      </w:r>
      <w:proofErr w:type="spellEnd"/>
      <w:r w:rsidR="008B7F6E">
        <w:t xml:space="preserve"> </w:t>
      </w:r>
      <w:proofErr w:type="spellStart"/>
      <w:r w:rsidR="008B7F6E">
        <w:t>kita</w:t>
      </w:r>
      <w:proofErr w:type="spellEnd"/>
      <w:r w:rsidR="008B7F6E">
        <w:t xml:space="preserve"> </w:t>
      </w:r>
      <w:proofErr w:type="spellStart"/>
      <w:r w:rsidR="008B7F6E">
        <w:t>melakukan</w:t>
      </w:r>
      <w:proofErr w:type="spellEnd"/>
      <w:r w:rsidR="008B7F6E">
        <w:t xml:space="preserve"> </w:t>
      </w:r>
      <w:proofErr w:type="spellStart"/>
      <w:r w:rsidR="008B7F6E">
        <w:t>pencatatan</w:t>
      </w:r>
      <w:proofErr w:type="spellEnd"/>
      <w:r w:rsidR="008B7F6E">
        <w:t xml:space="preserve"> </w:t>
      </w:r>
      <w:proofErr w:type="spellStart"/>
      <w:r w:rsidR="008B7F6E">
        <w:t>hingga</w:t>
      </w:r>
      <w:proofErr w:type="spellEnd"/>
      <w:r w:rsidR="008B7F6E">
        <w:t xml:space="preserve"> </w:t>
      </w:r>
      <w:proofErr w:type="spellStart"/>
      <w:r w:rsidR="008B7F6E">
        <w:t>sekarang</w:t>
      </w:r>
      <w:proofErr w:type="spellEnd"/>
      <w:r w:rsidR="008B7F6E">
        <w:t>.</w:t>
      </w:r>
    </w:p>
    <w:p w:rsidR="008B7F6E" w:rsidRDefault="008B7F6E" w:rsidP="00F64C18">
      <w:r w:rsidRPr="008B7F6E">
        <w:rPr>
          <w:noProof/>
        </w:rPr>
        <w:drawing>
          <wp:anchor distT="0" distB="0" distL="114300" distR="114300" simplePos="0" relativeHeight="251742208" behindDoc="1" locked="0" layoutInCell="1" allowOverlap="1" wp14:anchorId="2AACB025" wp14:editId="3DEE4D30">
            <wp:simplePos x="0" y="0"/>
            <wp:positionH relativeFrom="column">
              <wp:posOffset>3179445</wp:posOffset>
            </wp:positionH>
            <wp:positionV relativeFrom="paragraph">
              <wp:posOffset>20955</wp:posOffset>
            </wp:positionV>
            <wp:extent cx="1569085" cy="2790190"/>
            <wp:effectExtent l="0" t="0" r="0" b="0"/>
            <wp:wrapThrough wrapText="bothSides">
              <wp:wrapPolygon edited="0">
                <wp:start x="0" y="0"/>
                <wp:lineTo x="0" y="21384"/>
                <wp:lineTo x="21242" y="21384"/>
                <wp:lineTo x="2124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569085" cy="2790190"/>
                    </a:xfrm>
                    <a:prstGeom prst="rect">
                      <a:avLst/>
                    </a:prstGeom>
                    <a:noFill/>
                    <a:ln>
                      <a:noFill/>
                    </a:ln>
                  </pic:spPr>
                </pic:pic>
              </a:graphicData>
            </a:graphic>
            <wp14:sizeRelV relativeFrom="margin">
              <wp14:pctHeight>0</wp14:pctHeight>
            </wp14:sizeRelV>
          </wp:anchor>
        </w:drawing>
      </w:r>
      <w:r w:rsidRPr="008B7F6E">
        <w:rPr>
          <w:noProof/>
        </w:rPr>
        <w:drawing>
          <wp:anchor distT="0" distB="0" distL="114300" distR="114300" simplePos="0" relativeHeight="251743232" behindDoc="0" locked="0" layoutInCell="1" allowOverlap="1" wp14:anchorId="6DEEFE36" wp14:editId="049B5030">
            <wp:simplePos x="0" y="0"/>
            <wp:positionH relativeFrom="column">
              <wp:posOffset>0</wp:posOffset>
            </wp:positionH>
            <wp:positionV relativeFrom="paragraph">
              <wp:posOffset>88900</wp:posOffset>
            </wp:positionV>
            <wp:extent cx="1569720" cy="27908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569720" cy="2790825"/>
                    </a:xfrm>
                    <a:prstGeom prst="rect">
                      <a:avLst/>
                    </a:prstGeom>
                    <a:noFill/>
                    <a:ln>
                      <a:noFill/>
                    </a:ln>
                  </pic:spPr>
                </pic:pic>
              </a:graphicData>
            </a:graphic>
          </wp:anchor>
        </w:drawing>
      </w:r>
      <w:r w:rsidRPr="008B7F6E">
        <w:rPr>
          <w:noProof/>
        </w:rPr>
        <mc:AlternateContent>
          <mc:Choice Requires="wps">
            <w:drawing>
              <wp:anchor distT="0" distB="0" distL="114300" distR="114300" simplePos="0" relativeHeight="251745280" behindDoc="0" locked="0" layoutInCell="1" allowOverlap="1" wp14:anchorId="5EC14ED0" wp14:editId="38F9788D">
                <wp:simplePos x="0" y="0"/>
                <wp:positionH relativeFrom="margin">
                  <wp:posOffset>2033905</wp:posOffset>
                </wp:positionH>
                <wp:positionV relativeFrom="paragraph">
                  <wp:posOffset>1120775</wp:posOffset>
                </wp:positionV>
                <wp:extent cx="526212" cy="0"/>
                <wp:effectExtent l="0" t="76200" r="26670" b="95250"/>
                <wp:wrapNone/>
                <wp:docPr id="479" name="Straight Arrow Connector 479"/>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357DC" id="Straight Arrow Connector 479" o:spid="_x0000_s1026" type="#_x0000_t32" style="position:absolute;margin-left:160.15pt;margin-top:88.25pt;width:41.45pt;height:0;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" strokecolor="black [3200]" strokeweight="1.5pt">
                <v:stroke endarrow="block" joinstyle="miter"/>
                <w10:wrap anchorx="margin"/>
              </v:shape>
            </w:pict>
          </mc:Fallback>
        </mc:AlternateContent>
      </w:r>
    </w:p>
    <w:p w:rsidR="008B7F6E" w:rsidRDefault="008B7F6E" w:rsidP="00F64C18"/>
    <w:p w:rsidR="008B7F6E" w:rsidRDefault="008B7F6E" w:rsidP="00F64C18">
      <w:r w:rsidRPr="008B7F6E">
        <w:rPr>
          <w:noProof/>
        </w:rPr>
        <mc:AlternateContent>
          <mc:Choice Requires="wps">
            <w:drawing>
              <wp:anchor distT="0" distB="0" distL="114300" distR="114300" simplePos="0" relativeHeight="251744256" behindDoc="0" locked="0" layoutInCell="1" allowOverlap="1" wp14:anchorId="5BB6D886" wp14:editId="109D85B1">
                <wp:simplePos x="0" y="0"/>
                <wp:positionH relativeFrom="column">
                  <wp:posOffset>1030927</wp:posOffset>
                </wp:positionH>
                <wp:positionV relativeFrom="paragraph">
                  <wp:posOffset>110954</wp:posOffset>
                </wp:positionV>
                <wp:extent cx="471170" cy="396752"/>
                <wp:effectExtent l="0" t="0" r="24130" b="22860"/>
                <wp:wrapNone/>
                <wp:docPr id="478" name="Rectangle 478"/>
                <wp:cNvGraphicFramePr/>
                <a:graphic xmlns:a="http://schemas.openxmlformats.org/drawingml/2006/main">
                  <a:graphicData uri="http://schemas.microsoft.com/office/word/2010/wordprocessingShape">
                    <wps:wsp>
                      <wps:cNvSpPr/>
                      <wps:spPr>
                        <a:xfrm>
                          <a:off x="0" y="0"/>
                          <a:ext cx="471170" cy="3967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4A470F" id="Rectangle 478" o:spid="_x0000_s1026" style="position:absolute;margin-left:81.2pt;margin-top:8.75pt;width:37.1pt;height:31.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" filled="f" strokecolor="black [3213]" strokeweight="1.5pt"/>
            </w:pict>
          </mc:Fallback>
        </mc:AlternateContent>
      </w:r>
    </w:p>
    <w:p w:rsidR="008B7F6E" w:rsidRDefault="008B7F6E" w:rsidP="00F64C18"/>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r w:rsidRPr="008B7F6E">
        <w:rPr>
          <w:noProof/>
        </w:rPr>
        <w:drawing>
          <wp:anchor distT="0" distB="0" distL="114300" distR="114300" simplePos="0" relativeHeight="251755520" behindDoc="1" locked="0" layoutInCell="1" allowOverlap="1" wp14:anchorId="1483E66B" wp14:editId="232B54D7">
            <wp:simplePos x="0" y="0"/>
            <wp:positionH relativeFrom="column">
              <wp:posOffset>3213735</wp:posOffset>
            </wp:positionH>
            <wp:positionV relativeFrom="paragraph">
              <wp:posOffset>147320</wp:posOffset>
            </wp:positionV>
            <wp:extent cx="1569085" cy="2788920"/>
            <wp:effectExtent l="0" t="0" r="0" b="0"/>
            <wp:wrapThrough wrapText="bothSides">
              <wp:wrapPolygon edited="0">
                <wp:start x="0" y="0"/>
                <wp:lineTo x="0" y="21393"/>
                <wp:lineTo x="21242" y="21393"/>
                <wp:lineTo x="2124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69085" cy="2788920"/>
                    </a:xfrm>
                    <a:prstGeom prst="rect">
                      <a:avLst/>
                    </a:prstGeom>
                    <a:noFill/>
                    <a:ln>
                      <a:noFill/>
                    </a:ln>
                  </pic:spPr>
                </pic:pic>
              </a:graphicData>
            </a:graphic>
            <wp14:sizeRelV relativeFrom="margin">
              <wp14:pctHeight>0</wp14:pctHeight>
            </wp14:sizeRelV>
          </wp:anchor>
        </w:drawing>
      </w:r>
      <w:r w:rsidRPr="008B7F6E">
        <w:rPr>
          <w:noProof/>
        </w:rPr>
        <w:drawing>
          <wp:anchor distT="0" distB="0" distL="114300" distR="114300" simplePos="0" relativeHeight="251747328" behindDoc="1" locked="0" layoutInCell="1" allowOverlap="1" wp14:anchorId="5275A167" wp14:editId="05BDC1EA">
            <wp:simplePos x="0" y="0"/>
            <wp:positionH relativeFrom="column">
              <wp:posOffset>1791</wp:posOffset>
            </wp:positionH>
            <wp:positionV relativeFrom="paragraph">
              <wp:posOffset>258218</wp:posOffset>
            </wp:positionV>
            <wp:extent cx="1569085" cy="2790190"/>
            <wp:effectExtent l="0" t="0" r="0" b="0"/>
            <wp:wrapThrough wrapText="bothSides">
              <wp:wrapPolygon edited="0">
                <wp:start x="0" y="0"/>
                <wp:lineTo x="0" y="21384"/>
                <wp:lineTo x="21242" y="21384"/>
                <wp:lineTo x="212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569085" cy="2790190"/>
                    </a:xfrm>
                    <a:prstGeom prst="rect">
                      <a:avLst/>
                    </a:prstGeom>
                    <a:noFill/>
                    <a:ln>
                      <a:noFill/>
                    </a:ln>
                  </pic:spPr>
                </pic:pic>
              </a:graphicData>
            </a:graphic>
            <wp14:sizeRelV relativeFrom="margin">
              <wp14:pctHeight>0</wp14:pctHeight>
            </wp14:sizeRelV>
          </wp:anchor>
        </w:drawing>
      </w:r>
    </w:p>
    <w:p w:rsidR="008B7F6E" w:rsidRDefault="008B7F6E" w:rsidP="009E272C">
      <w:pPr>
        <w:jc w:val="center"/>
      </w:pPr>
    </w:p>
    <w:p w:rsidR="008B7F6E" w:rsidRDefault="008B7F6E" w:rsidP="009E272C">
      <w:pPr>
        <w:jc w:val="center"/>
      </w:pPr>
      <w:r w:rsidRPr="008B7F6E">
        <w:rPr>
          <w:noProof/>
        </w:rPr>
        <mc:AlternateContent>
          <mc:Choice Requires="wps">
            <w:drawing>
              <wp:anchor distT="0" distB="0" distL="114300" distR="114300" simplePos="0" relativeHeight="251757568" behindDoc="0" locked="0" layoutInCell="1" allowOverlap="1" wp14:anchorId="05C129F8" wp14:editId="5E73B694">
                <wp:simplePos x="0" y="0"/>
                <wp:positionH relativeFrom="column">
                  <wp:posOffset>3323230</wp:posOffset>
                </wp:positionH>
                <wp:positionV relativeFrom="paragraph">
                  <wp:posOffset>238277</wp:posOffset>
                </wp:positionV>
                <wp:extent cx="1384935" cy="1746913"/>
                <wp:effectExtent l="0" t="0" r="24765" b="24765"/>
                <wp:wrapNone/>
                <wp:docPr id="42" name="Rectangle 42"/>
                <wp:cNvGraphicFramePr/>
                <a:graphic xmlns:a="http://schemas.openxmlformats.org/drawingml/2006/main">
                  <a:graphicData uri="http://schemas.microsoft.com/office/word/2010/wordprocessingShape">
                    <wps:wsp>
                      <wps:cNvSpPr/>
                      <wps:spPr>
                        <a:xfrm>
                          <a:off x="0" y="0"/>
                          <a:ext cx="1384935" cy="174691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9CAF6" id="Rectangle 42" o:spid="_x0000_s1026" style="position:absolute;margin-left:261.65pt;margin-top:18.75pt;width:109.05pt;height:13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" filled="f" strokecolor="black [3213]" strokeweight="1.5pt"/>
            </w:pict>
          </mc:Fallback>
        </mc:AlternateContent>
      </w:r>
    </w:p>
    <w:p w:rsidR="008B7F6E" w:rsidRDefault="008B7F6E" w:rsidP="009E272C">
      <w:pPr>
        <w:jc w:val="center"/>
      </w:pPr>
    </w:p>
    <w:p w:rsidR="008B7F6E" w:rsidRDefault="008B7F6E" w:rsidP="009E272C">
      <w:pPr>
        <w:jc w:val="center"/>
      </w:pPr>
      <w:r w:rsidRPr="008B7F6E">
        <w:rPr>
          <w:noProof/>
        </w:rPr>
        <mc:AlternateContent>
          <mc:Choice Requires="wps">
            <w:drawing>
              <wp:anchor distT="0" distB="0" distL="114300" distR="114300" simplePos="0" relativeHeight="251749376" behindDoc="0" locked="0" layoutInCell="1" allowOverlap="1" wp14:anchorId="1E15889E" wp14:editId="3B26D384">
                <wp:simplePos x="0" y="0"/>
                <wp:positionH relativeFrom="margin">
                  <wp:posOffset>2035544</wp:posOffset>
                </wp:positionH>
                <wp:positionV relativeFrom="paragraph">
                  <wp:posOffset>187107</wp:posOffset>
                </wp:positionV>
                <wp:extent cx="526212" cy="0"/>
                <wp:effectExtent l="0" t="76200" r="26670" b="95250"/>
                <wp:wrapNone/>
                <wp:docPr id="37" name="Straight Arrow Connector 37"/>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0B9EE" id="Straight Arrow Connector 37" o:spid="_x0000_s1026" type="#_x0000_t32" style="position:absolute;margin-left:160.3pt;margin-top:14.75pt;width:41.45pt;height: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" strokecolor="black [3200]" strokeweight="1.5pt">
                <v:stroke endarrow="block" joinstyle="miter"/>
                <w10:wrap anchorx="margin"/>
              </v:shape>
            </w:pict>
          </mc:Fallback>
        </mc:AlternateContent>
      </w:r>
    </w:p>
    <w:p w:rsidR="008B7F6E" w:rsidRDefault="008B7F6E" w:rsidP="009E272C">
      <w:pPr>
        <w:jc w:val="center"/>
      </w:pPr>
      <w:r>
        <w:rPr>
          <w:noProof/>
        </w:rPr>
        <mc:AlternateContent>
          <mc:Choice Requires="wps">
            <w:drawing>
              <wp:anchor distT="0" distB="0" distL="114300" distR="114300" simplePos="0" relativeHeight="251759616" behindDoc="0" locked="0" layoutInCell="1" allowOverlap="1" wp14:anchorId="712F9A0B" wp14:editId="4A359068">
                <wp:simplePos x="0" y="0"/>
                <wp:positionH relativeFrom="column">
                  <wp:posOffset>4382770</wp:posOffset>
                </wp:positionH>
                <wp:positionV relativeFrom="paragraph">
                  <wp:posOffset>154400</wp:posOffset>
                </wp:positionV>
                <wp:extent cx="832513" cy="573765"/>
                <wp:effectExtent l="0" t="0" r="81915" b="55245"/>
                <wp:wrapNone/>
                <wp:docPr id="43" name="Straight Arrow Connector 43"/>
                <wp:cNvGraphicFramePr/>
                <a:graphic xmlns:a="http://schemas.openxmlformats.org/drawingml/2006/main">
                  <a:graphicData uri="http://schemas.microsoft.com/office/word/2010/wordprocessingShape">
                    <wps:wsp>
                      <wps:cNvCnPr/>
                      <wps:spPr>
                        <a:xfrm>
                          <a:off x="0" y="0"/>
                          <a:ext cx="832513" cy="573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53A87" id="Straight Arrow Connector 43" o:spid="_x0000_s1026" type="#_x0000_t32" style="position:absolute;margin-left:345.1pt;margin-top:12.15pt;width:65.55pt;height:45.2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1030406</wp:posOffset>
                </wp:positionH>
                <wp:positionV relativeFrom="paragraph">
                  <wp:posOffset>274396</wp:posOffset>
                </wp:positionV>
                <wp:extent cx="832513" cy="573765"/>
                <wp:effectExtent l="0" t="0" r="81915" b="55245"/>
                <wp:wrapNone/>
                <wp:docPr id="39" name="Straight Arrow Connector 39"/>
                <wp:cNvGraphicFramePr/>
                <a:graphic xmlns:a="http://schemas.openxmlformats.org/drawingml/2006/main">
                  <a:graphicData uri="http://schemas.microsoft.com/office/word/2010/wordprocessingShape">
                    <wps:wsp>
                      <wps:cNvCnPr/>
                      <wps:spPr>
                        <a:xfrm>
                          <a:off x="0" y="0"/>
                          <a:ext cx="832513" cy="573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86044" id="Straight Arrow Connector 39" o:spid="_x0000_s1026" type="#_x0000_t32" style="position:absolute;margin-left:81.15pt;margin-top:21.6pt;width:65.55pt;height:45.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" strokecolor="black [3213]" strokeweight=".5pt">
                <v:stroke endarrow="block" joinstyle="miter"/>
              </v:shape>
            </w:pict>
          </mc:Fallback>
        </mc:AlternateContent>
      </w:r>
      <w:r w:rsidRPr="008B7F6E">
        <w:rPr>
          <w:noProof/>
        </w:rPr>
        <mc:AlternateContent>
          <mc:Choice Requires="wps">
            <w:drawing>
              <wp:anchor distT="0" distB="0" distL="114300" distR="114300" simplePos="0" relativeHeight="251751424" behindDoc="0" locked="0" layoutInCell="1" allowOverlap="1" wp14:anchorId="2E4BD6E8" wp14:editId="2E803C47">
                <wp:simplePos x="0" y="0"/>
                <wp:positionH relativeFrom="column">
                  <wp:posOffset>40943</wp:posOffset>
                </wp:positionH>
                <wp:positionV relativeFrom="paragraph">
                  <wp:posOffset>56592</wp:posOffset>
                </wp:positionV>
                <wp:extent cx="1384935" cy="218364"/>
                <wp:effectExtent l="0" t="0" r="24765" b="10795"/>
                <wp:wrapNone/>
                <wp:docPr id="38" name="Rectangle 38"/>
                <wp:cNvGraphicFramePr/>
                <a:graphic xmlns:a="http://schemas.openxmlformats.org/drawingml/2006/main">
                  <a:graphicData uri="http://schemas.microsoft.com/office/word/2010/wordprocessingShape">
                    <wps:wsp>
                      <wps:cNvSpPr/>
                      <wps:spPr>
                        <a:xfrm>
                          <a:off x="0" y="0"/>
                          <a:ext cx="1384935" cy="21836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2427" id="Rectangle 38" o:spid="_x0000_s1026" style="position:absolute;margin-left:3.2pt;margin-top:4.45pt;width:109.05pt;height:17.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" filled="f" strokecolor="black [3213]" strokeweight="1.5pt"/>
            </w:pict>
          </mc:Fallback>
        </mc:AlternateContent>
      </w:r>
    </w:p>
    <w:p w:rsidR="008B7F6E" w:rsidRDefault="008B7F6E" w:rsidP="009E272C">
      <w:pPr>
        <w:jc w:val="center"/>
      </w:pPr>
    </w:p>
    <w:p w:rsidR="008B7F6E" w:rsidRDefault="008B7F6E" w:rsidP="009E272C">
      <w:pPr>
        <w:jc w:val="center"/>
      </w:pPr>
      <w:r>
        <w:rPr>
          <w:noProof/>
        </w:rPr>
        <mc:AlternateContent>
          <mc:Choice Requires="wps">
            <w:drawing>
              <wp:anchor distT="0" distB="0" distL="114300" distR="114300" simplePos="0" relativeHeight="251761664" behindDoc="0" locked="0" layoutInCell="1" allowOverlap="1" wp14:anchorId="36FAC6DF" wp14:editId="4DAC3493">
                <wp:simplePos x="0" y="0"/>
                <wp:positionH relativeFrom="column">
                  <wp:posOffset>5322627</wp:posOffset>
                </wp:positionH>
                <wp:positionV relativeFrom="paragraph">
                  <wp:posOffset>79403</wp:posOffset>
                </wp:positionV>
                <wp:extent cx="1009934" cy="921224"/>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1009934" cy="9212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7F6E" w:rsidRDefault="008B7F6E" w:rsidP="008B7F6E">
                            <w:pPr>
                              <w:jc w:val="center"/>
                            </w:pPr>
                            <w:r>
                              <w:t>Berfungsi untuk mengupdate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C6DF" id="Rectangle 45" o:spid="_x0000_s1032" style="position:absolute;left:0;text-align:left;margin-left:419.1pt;margin-top:6.25pt;width:79.5pt;height:7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" fillcolor="#5b9bd5 [3204]" strokecolor="#1f4d78 [1604]" strokeweight="1pt">
                <v:textbox>
                  <w:txbxContent>
                    <w:p w:rsidR="008B7F6E" w:rsidRDefault="008B7F6E" w:rsidP="008B7F6E">
                      <w:pPr>
                        <w:jc w:val="center"/>
                      </w:pPr>
                      <w:r>
                        <w:t>Berfungsi untuk mengupdate data</w:t>
                      </w:r>
                    </w:p>
                  </w:txbxContent>
                </v:textbox>
              </v:rec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1958454</wp:posOffset>
                </wp:positionH>
                <wp:positionV relativeFrom="paragraph">
                  <wp:posOffset>58932</wp:posOffset>
                </wp:positionV>
                <wp:extent cx="791570" cy="743803"/>
                <wp:effectExtent l="0" t="0" r="27940" b="18415"/>
                <wp:wrapNone/>
                <wp:docPr id="40" name="Rectangle 40"/>
                <wp:cNvGraphicFramePr/>
                <a:graphic xmlns:a="http://schemas.openxmlformats.org/drawingml/2006/main">
                  <a:graphicData uri="http://schemas.microsoft.com/office/word/2010/wordprocessingShape">
                    <wps:wsp>
                      <wps:cNvSpPr/>
                      <wps:spPr>
                        <a:xfrm>
                          <a:off x="0" y="0"/>
                          <a:ext cx="791570" cy="743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7F6E" w:rsidRDefault="008B7F6E" w:rsidP="008B7F6E">
                            <w:pPr>
                              <w:jc w:val="center"/>
                            </w:pPr>
                            <w:r>
                              <w:t>Tekan salah satu data saja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3" style="position:absolute;left:0;text-align:left;margin-left:154.2pt;margin-top:4.65pt;width:62.35pt;height:58.5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" fillcolor="#5b9bd5 [3204]" strokecolor="#1f4d78 [1604]" strokeweight="1pt">
                <v:textbox>
                  <w:txbxContent>
                    <w:p w:rsidR="008B7F6E" w:rsidRDefault="008B7F6E" w:rsidP="008B7F6E">
                      <w:pPr>
                        <w:jc w:val="center"/>
                      </w:pPr>
                      <w:r>
                        <w:t>Tekan salah satu data saja</w:t>
                      </w:r>
                    </w:p>
                  </w:txbxContent>
                </v:textbox>
              </v:rect>
            </w:pict>
          </mc:Fallback>
        </mc:AlternateContent>
      </w:r>
    </w:p>
    <w:p w:rsidR="008B7F6E" w:rsidRDefault="008B7F6E" w:rsidP="009E272C">
      <w:pPr>
        <w:jc w:val="center"/>
      </w:pPr>
    </w:p>
    <w:p w:rsidR="008B7F6E" w:rsidRDefault="008B7F6E" w:rsidP="009E272C">
      <w:pPr>
        <w:jc w:val="center"/>
      </w:pPr>
    </w:p>
    <w:p w:rsidR="008B7F6E" w:rsidRDefault="008B7F6E" w:rsidP="009E272C">
      <w:pPr>
        <w:jc w:val="center"/>
      </w:pPr>
    </w:p>
    <w:p w:rsidR="008B7F6E" w:rsidRDefault="008B7F6E" w:rsidP="009E272C">
      <w:pPr>
        <w:jc w:val="center"/>
      </w:pPr>
    </w:p>
    <w:p w:rsidR="009E272C" w:rsidRDefault="009E272C" w:rsidP="009E272C">
      <w:pPr>
        <w:jc w:val="center"/>
      </w:pPr>
      <w:r w:rsidRPr="00680E6A">
        <w:t xml:space="preserve">Gambar 4. </w:t>
      </w:r>
      <w:proofErr w:type="spellStart"/>
      <w:r w:rsidRPr="00680E6A">
        <w:t>Gambaran</w:t>
      </w:r>
      <w:proofErr w:type="spellEnd"/>
      <w:r w:rsidRPr="00680E6A">
        <w:t xml:space="preserve"> </w:t>
      </w:r>
      <w:r w:rsidR="008B7F6E">
        <w:t xml:space="preserve">menu </w:t>
      </w:r>
      <w:proofErr w:type="spellStart"/>
      <w:r w:rsidR="008B7F6E">
        <w:t>statistik</w:t>
      </w:r>
      <w:proofErr w:type="spellEnd"/>
    </w:p>
    <w:p w:rsidR="008B7F6E" w:rsidRDefault="008B7F6E" w:rsidP="008B7F6E">
      <w:proofErr w:type="spellStart"/>
      <w:r>
        <w:t>Untuk</w:t>
      </w:r>
      <w:proofErr w:type="spellEnd"/>
      <w:r>
        <w:t xml:space="preserve"> </w:t>
      </w:r>
      <w:proofErr w:type="spellStart"/>
      <w:r>
        <w:t>menggunakan</w:t>
      </w:r>
      <w:proofErr w:type="spellEnd"/>
      <w:r>
        <w:t xml:space="preserve"> Menu </w:t>
      </w:r>
      <w:proofErr w:type="spellStart"/>
      <w:proofErr w:type="gramStart"/>
      <w:r>
        <w:t>Kompas</w:t>
      </w:r>
      <w:proofErr w:type="spellEnd"/>
      <w:r>
        <w:t xml:space="preserve"> ,</w:t>
      </w:r>
      <w:proofErr w:type="gramEnd"/>
      <w:r>
        <w:t xml:space="preserve"> user </w:t>
      </w:r>
      <w:proofErr w:type="spellStart"/>
      <w:r>
        <w:t>hanya</w:t>
      </w:r>
      <w:proofErr w:type="spellEnd"/>
      <w:r>
        <w:t xml:space="preserve"> </w:t>
      </w:r>
      <w:proofErr w:type="spellStart"/>
      <w:r>
        <w:t>perlu</w:t>
      </w:r>
      <w:proofErr w:type="spellEnd"/>
      <w:r>
        <w:t xml:space="preserve"> </w:t>
      </w:r>
      <w:proofErr w:type="spellStart"/>
      <w:r>
        <w:t>paskan</w:t>
      </w:r>
      <w:proofErr w:type="spellEnd"/>
      <w:r>
        <w:t xml:space="preserve"> </w:t>
      </w:r>
      <w:proofErr w:type="spellStart"/>
      <w:r>
        <w:t>layar</w:t>
      </w:r>
      <w:proofErr w:type="spellEnd"/>
      <w:r>
        <w:t xml:space="preserve"> </w:t>
      </w:r>
      <w:proofErr w:type="spellStart"/>
      <w:r>
        <w:t>dengan</w:t>
      </w:r>
      <w:proofErr w:type="spellEnd"/>
      <w:r>
        <w:t xml:space="preserve"> </w:t>
      </w:r>
      <w:proofErr w:type="spellStart"/>
      <w:r>
        <w:t>kiblat</w:t>
      </w:r>
      <w:proofErr w:type="spellEnd"/>
      <w:r>
        <w:t xml:space="preserve"> </w:t>
      </w:r>
      <w:proofErr w:type="spellStart"/>
      <w:r>
        <w:t>hingga</w:t>
      </w:r>
      <w:proofErr w:type="spellEnd"/>
      <w:r>
        <w:t xml:space="preserve"> </w:t>
      </w:r>
      <w:proofErr w:type="spellStart"/>
      <w:r>
        <w:t>kiblat</w:t>
      </w:r>
      <w:proofErr w:type="spellEnd"/>
      <w:r>
        <w:t xml:space="preserve"> </w:t>
      </w:r>
      <w:proofErr w:type="spellStart"/>
      <w:r>
        <w:t>berada</w:t>
      </w:r>
      <w:proofErr w:type="spellEnd"/>
      <w:r>
        <w:t xml:space="preserve"> pas </w:t>
      </w:r>
      <w:proofErr w:type="spellStart"/>
      <w:r>
        <w:t>ada</w:t>
      </w:r>
      <w:proofErr w:type="spellEnd"/>
      <w:r>
        <w:t xml:space="preserve"> di </w:t>
      </w:r>
      <w:proofErr w:type="spellStart"/>
      <w:r>
        <w:t>tengah</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layar</w:t>
      </w:r>
      <w:proofErr w:type="spellEnd"/>
      <w:r>
        <w:t>.</w:t>
      </w:r>
      <w:r w:rsidR="001941CB">
        <w:t xml:space="preserve"> </w:t>
      </w:r>
      <w:proofErr w:type="spellStart"/>
      <w:r w:rsidR="001941CB">
        <w:t>Caranya</w:t>
      </w:r>
      <w:proofErr w:type="spellEnd"/>
      <w:r w:rsidR="001941CB">
        <w:t xml:space="preserve"> </w:t>
      </w:r>
      <w:proofErr w:type="spellStart"/>
      <w:r w:rsidR="001941CB">
        <w:t>simpan</w:t>
      </w:r>
      <w:proofErr w:type="spellEnd"/>
      <w:r w:rsidR="001941CB">
        <w:t xml:space="preserve"> handphone </w:t>
      </w:r>
      <w:proofErr w:type="spellStart"/>
      <w:r w:rsidR="001941CB">
        <w:t>anda</w:t>
      </w:r>
      <w:proofErr w:type="spellEnd"/>
      <w:r w:rsidR="001941CB">
        <w:t xml:space="preserve"> di </w:t>
      </w:r>
      <w:proofErr w:type="spellStart"/>
      <w:r w:rsidR="001941CB">
        <w:t>lantai</w:t>
      </w:r>
      <w:proofErr w:type="spellEnd"/>
      <w:r w:rsidR="001941CB">
        <w:t xml:space="preserve"> </w:t>
      </w:r>
      <w:proofErr w:type="spellStart"/>
      <w:r w:rsidR="001941CB">
        <w:t>lalu</w:t>
      </w:r>
      <w:proofErr w:type="spellEnd"/>
      <w:r w:rsidR="001941CB">
        <w:t xml:space="preserve"> </w:t>
      </w:r>
      <w:proofErr w:type="spellStart"/>
      <w:r w:rsidR="001941CB">
        <w:t>sejajarkan</w:t>
      </w:r>
      <w:proofErr w:type="spellEnd"/>
      <w:r w:rsidR="001941CB">
        <w:t xml:space="preserve"> </w:t>
      </w:r>
      <w:proofErr w:type="spellStart"/>
      <w:r w:rsidR="001941CB">
        <w:t>seperti</w:t>
      </w:r>
      <w:proofErr w:type="spellEnd"/>
      <w:r w:rsidR="001941CB">
        <w:t xml:space="preserve"> pada </w:t>
      </w:r>
      <w:proofErr w:type="spellStart"/>
      <w:r w:rsidR="001941CB">
        <w:t>gambar</w:t>
      </w:r>
      <w:proofErr w:type="spellEnd"/>
    </w:p>
    <w:p w:rsidR="008B7F6E" w:rsidRDefault="008B7F6E" w:rsidP="008B7F6E"/>
    <w:p w:rsidR="008B7F6E" w:rsidRPr="00680E6A" w:rsidRDefault="008B7F6E" w:rsidP="008B7F6E"/>
    <w:p w:rsidR="009E272C" w:rsidRDefault="008B7F6E" w:rsidP="009E272C">
      <w:pPr>
        <w:spacing w:after="0" w:afterAutospacing="1" w:line="276" w:lineRule="auto"/>
        <w:jc w:val="both"/>
        <w:rPr>
          <w:rFonts w:cstheme="minorHAnsi"/>
          <w:sz w:val="24"/>
          <w:szCs w:val="24"/>
        </w:rPr>
      </w:pPr>
      <w:r w:rsidRPr="008B7F6E">
        <w:rPr>
          <w:noProof/>
        </w:rPr>
        <w:lastRenderedPageBreak/>
        <w:drawing>
          <wp:anchor distT="0" distB="0" distL="114300" distR="114300" simplePos="0" relativeHeight="251765760" behindDoc="1" locked="0" layoutInCell="1" allowOverlap="1" wp14:anchorId="420E3550" wp14:editId="36201C9F">
            <wp:simplePos x="0" y="0"/>
            <wp:positionH relativeFrom="column">
              <wp:posOffset>3834765</wp:posOffset>
            </wp:positionH>
            <wp:positionV relativeFrom="paragraph">
              <wp:posOffset>211455</wp:posOffset>
            </wp:positionV>
            <wp:extent cx="1568450" cy="2788920"/>
            <wp:effectExtent l="0" t="0" r="0" b="0"/>
            <wp:wrapThrough wrapText="bothSides">
              <wp:wrapPolygon edited="0">
                <wp:start x="0" y="0"/>
                <wp:lineTo x="0" y="21393"/>
                <wp:lineTo x="21250" y="21393"/>
                <wp:lineTo x="21250"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68450" cy="2788920"/>
                    </a:xfrm>
                    <a:prstGeom prst="rect">
                      <a:avLst/>
                    </a:prstGeom>
                    <a:noFill/>
                    <a:ln>
                      <a:noFill/>
                    </a:ln>
                  </pic:spPr>
                </pic:pic>
              </a:graphicData>
            </a:graphic>
            <wp14:sizeRelV relativeFrom="margin">
              <wp14:pctHeight>0</wp14:pctHeight>
            </wp14:sizeRelV>
          </wp:anchor>
        </w:drawing>
      </w:r>
      <w:r w:rsidRPr="008B7F6E">
        <w:rPr>
          <w:noProof/>
        </w:rPr>
        <w:drawing>
          <wp:anchor distT="0" distB="0" distL="114300" distR="114300" simplePos="0" relativeHeight="251763712" behindDoc="1" locked="0" layoutInCell="1" allowOverlap="1" wp14:anchorId="12BCCC1B" wp14:editId="6FEED5E3">
            <wp:simplePos x="0" y="0"/>
            <wp:positionH relativeFrom="column">
              <wp:posOffset>510986</wp:posOffset>
            </wp:positionH>
            <wp:positionV relativeFrom="paragraph">
              <wp:posOffset>212991</wp:posOffset>
            </wp:positionV>
            <wp:extent cx="1569085" cy="2788920"/>
            <wp:effectExtent l="0" t="0" r="0" b="0"/>
            <wp:wrapThrough wrapText="bothSides">
              <wp:wrapPolygon edited="0">
                <wp:start x="0" y="0"/>
                <wp:lineTo x="0" y="21393"/>
                <wp:lineTo x="21242" y="21393"/>
                <wp:lineTo x="2124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569085" cy="2788920"/>
                    </a:xfrm>
                    <a:prstGeom prst="rect">
                      <a:avLst/>
                    </a:prstGeom>
                    <a:noFill/>
                    <a:ln>
                      <a:noFill/>
                    </a:ln>
                  </pic:spPr>
                </pic:pic>
              </a:graphicData>
            </a:graphic>
            <wp14:sizeRelV relativeFrom="margin">
              <wp14:pctHeight>0</wp14:pctHeight>
            </wp14:sizeRelV>
          </wp:anchor>
        </w:drawing>
      </w:r>
    </w:p>
    <w:p w:rsidR="009E272C" w:rsidRDefault="009E272C" w:rsidP="009E272C">
      <w:pPr>
        <w:spacing w:after="0" w:afterAutospacing="1" w:line="276" w:lineRule="auto"/>
        <w:jc w:val="both"/>
        <w:rPr>
          <w:rFonts w:cstheme="minorHAnsi"/>
          <w:sz w:val="24"/>
          <w:szCs w:val="24"/>
        </w:rPr>
      </w:pPr>
    </w:p>
    <w:p w:rsidR="009E272C" w:rsidRDefault="001941CB" w:rsidP="009E272C">
      <w:pPr>
        <w:spacing w:after="0" w:afterAutospacing="1" w:line="276" w:lineRule="auto"/>
        <w:jc w:val="both"/>
        <w:rPr>
          <w:rFonts w:cstheme="minorHAnsi"/>
          <w:sz w:val="24"/>
          <w:szCs w:val="24"/>
        </w:rPr>
      </w:pPr>
      <w:r w:rsidRPr="008B7F6E">
        <w:rPr>
          <w:noProof/>
        </w:rPr>
        <mc:AlternateContent>
          <mc:Choice Requires="wps">
            <w:drawing>
              <wp:anchor distT="0" distB="0" distL="114300" distR="114300" simplePos="0" relativeHeight="251771904" behindDoc="0" locked="0" layoutInCell="1" allowOverlap="1" wp14:anchorId="7A5C1785" wp14:editId="39FF4D1E">
                <wp:simplePos x="0" y="0"/>
                <wp:positionH relativeFrom="margin">
                  <wp:posOffset>2674961</wp:posOffset>
                </wp:positionH>
                <wp:positionV relativeFrom="paragraph">
                  <wp:posOffset>303587</wp:posOffset>
                </wp:positionV>
                <wp:extent cx="526212" cy="0"/>
                <wp:effectExtent l="0" t="76200" r="26670" b="95250"/>
                <wp:wrapNone/>
                <wp:docPr id="74" name="Straight Arrow Connector 74"/>
                <wp:cNvGraphicFramePr/>
                <a:graphic xmlns:a="http://schemas.openxmlformats.org/drawingml/2006/main">
                  <a:graphicData uri="http://schemas.microsoft.com/office/word/2010/wordprocessingShape">
                    <wps:wsp>
                      <wps:cNvCnPr/>
                      <wps:spPr>
                        <a:xfrm>
                          <a:off x="0" y="0"/>
                          <a:ext cx="52621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FE622" id="Straight Arrow Connector 74" o:spid="_x0000_s1026" type="#_x0000_t32" style="position:absolute;margin-left:210.65pt;margin-top:23.9pt;width:41.45pt;height:0;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" strokecolor="black [3200]" strokeweight="1.5pt">
                <v:stroke endarrow="block" joinstyle="miter"/>
                <w10:wrap anchorx="margin"/>
              </v:shape>
            </w:pict>
          </mc:Fallback>
        </mc:AlternateContent>
      </w:r>
    </w:p>
    <w:p w:rsidR="009E272C" w:rsidRDefault="001941CB" w:rsidP="009E272C">
      <w:pPr>
        <w:spacing w:after="0" w:afterAutospacing="1" w:line="276" w:lineRule="auto"/>
        <w:jc w:val="both"/>
        <w:rPr>
          <w:rFonts w:cstheme="minorHAnsi"/>
          <w:sz w:val="24"/>
          <w:szCs w:val="24"/>
        </w:rPr>
      </w:pPr>
      <w:r w:rsidRPr="008B7F6E">
        <w:rPr>
          <w:noProof/>
        </w:rPr>
        <mc:AlternateContent>
          <mc:Choice Requires="wps">
            <w:drawing>
              <wp:anchor distT="0" distB="0" distL="114300" distR="114300" simplePos="0" relativeHeight="251769856" behindDoc="0" locked="0" layoutInCell="1" allowOverlap="1" wp14:anchorId="126B58B4" wp14:editId="3B36B50D">
                <wp:simplePos x="0" y="0"/>
                <wp:positionH relativeFrom="column">
                  <wp:posOffset>3959566</wp:posOffset>
                </wp:positionH>
                <wp:positionV relativeFrom="paragraph">
                  <wp:posOffset>137036</wp:posOffset>
                </wp:positionV>
                <wp:extent cx="1384935" cy="1016445"/>
                <wp:effectExtent l="0" t="0" r="24765" b="12700"/>
                <wp:wrapNone/>
                <wp:docPr id="73" name="Rectangle 73"/>
                <wp:cNvGraphicFramePr/>
                <a:graphic xmlns:a="http://schemas.openxmlformats.org/drawingml/2006/main">
                  <a:graphicData uri="http://schemas.microsoft.com/office/word/2010/wordprocessingShape">
                    <wps:wsp>
                      <wps:cNvSpPr/>
                      <wps:spPr>
                        <a:xfrm>
                          <a:off x="0" y="0"/>
                          <a:ext cx="1384935" cy="101644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3173B" id="Rectangle 73" o:spid="_x0000_s1026" style="position:absolute;margin-left:311.8pt;margin-top:10.8pt;width:109.05pt;height:80.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1dnQIAAJEFAAAOAAAAZHJzL2Uyb0RvYy54bWysVFFP2zAQfp+0/2D5fSQpLYO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" filled="f" strokecolor="black [3213]" strokeweight="1.5pt"/>
            </w:pict>
          </mc:Fallback>
        </mc:AlternateContent>
      </w:r>
      <w:r w:rsidRPr="008B7F6E">
        <w:rPr>
          <w:noProof/>
        </w:rPr>
        <mc:AlternateContent>
          <mc:Choice Requires="wps">
            <w:drawing>
              <wp:anchor distT="0" distB="0" distL="114300" distR="114300" simplePos="0" relativeHeight="251767808" behindDoc="0" locked="0" layoutInCell="1" allowOverlap="1" wp14:anchorId="2AB66F71" wp14:editId="33DE0317">
                <wp:simplePos x="0" y="0"/>
                <wp:positionH relativeFrom="column">
                  <wp:posOffset>675564</wp:posOffset>
                </wp:positionH>
                <wp:positionV relativeFrom="paragraph">
                  <wp:posOffset>87033</wp:posOffset>
                </wp:positionV>
                <wp:extent cx="1384935" cy="1016445"/>
                <wp:effectExtent l="0" t="0" r="24765" b="12700"/>
                <wp:wrapNone/>
                <wp:docPr id="70" name="Rectangle 70"/>
                <wp:cNvGraphicFramePr/>
                <a:graphic xmlns:a="http://schemas.openxmlformats.org/drawingml/2006/main">
                  <a:graphicData uri="http://schemas.microsoft.com/office/word/2010/wordprocessingShape">
                    <wps:wsp>
                      <wps:cNvSpPr/>
                      <wps:spPr>
                        <a:xfrm>
                          <a:off x="0" y="0"/>
                          <a:ext cx="1384935" cy="101644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C83C6" id="Rectangle 70" o:spid="_x0000_s1026" style="position:absolute;margin-left:53.2pt;margin-top:6.85pt;width:109.05pt;height:80.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1CnQIAAJEFAAAOAAAAZHJzL2Uyb0RvYy54bWysVFFP2zAQfp+0/2D5fSQpLYO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" filled="f" strokecolor="black [3213]" strokeweight="1.5pt"/>
            </w:pict>
          </mc:Fallback>
        </mc:AlternateContent>
      </w:r>
    </w:p>
    <w:p w:rsidR="009E272C" w:rsidRDefault="009E272C" w:rsidP="009E272C">
      <w:pPr>
        <w:spacing w:after="0" w:afterAutospacing="1" w:line="276" w:lineRule="auto"/>
        <w:jc w:val="both"/>
        <w:rPr>
          <w:rFonts w:cstheme="minorHAnsi"/>
          <w:sz w:val="24"/>
          <w:szCs w:val="24"/>
        </w:rPr>
      </w:pPr>
    </w:p>
    <w:p w:rsidR="009E272C" w:rsidRDefault="009E272C" w:rsidP="009E272C">
      <w:pPr>
        <w:spacing w:after="0" w:afterAutospacing="1" w:line="276" w:lineRule="auto"/>
        <w:jc w:val="both"/>
        <w:rPr>
          <w:rFonts w:cstheme="minorHAnsi"/>
          <w:sz w:val="24"/>
          <w:szCs w:val="24"/>
        </w:rPr>
      </w:pPr>
    </w:p>
    <w:p w:rsidR="009E272C" w:rsidRDefault="009E272C" w:rsidP="009E272C">
      <w:pPr>
        <w:spacing w:after="0" w:afterAutospacing="1" w:line="276" w:lineRule="auto"/>
        <w:jc w:val="both"/>
        <w:rPr>
          <w:rFonts w:cstheme="minorHAnsi"/>
          <w:sz w:val="24"/>
          <w:szCs w:val="24"/>
        </w:rPr>
      </w:pPr>
    </w:p>
    <w:p w:rsidR="009E272C" w:rsidRDefault="009E272C"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menu tata </w:t>
      </w:r>
      <w:proofErr w:type="spellStart"/>
      <w:r>
        <w:rPr>
          <w:rFonts w:cstheme="minorHAnsi"/>
          <w:sz w:val="24"/>
          <w:szCs w:val="24"/>
        </w:rPr>
        <w:t>cara</w:t>
      </w:r>
      <w:proofErr w:type="spellEnd"/>
      <w:r>
        <w:rPr>
          <w:rFonts w:cstheme="minorHAnsi"/>
          <w:sz w:val="24"/>
          <w:szCs w:val="24"/>
        </w:rPr>
        <w:t xml:space="preserve"> user </w:t>
      </w:r>
      <w:proofErr w:type="spellStart"/>
      <w:r>
        <w:rPr>
          <w:rFonts w:cstheme="minorHAnsi"/>
          <w:sz w:val="24"/>
          <w:szCs w:val="24"/>
        </w:rPr>
        <w:t>hanya</w:t>
      </w:r>
      <w:proofErr w:type="spellEnd"/>
      <w:r>
        <w:rPr>
          <w:rFonts w:cstheme="minorHAnsi"/>
          <w:sz w:val="24"/>
          <w:szCs w:val="24"/>
        </w:rPr>
        <w:t xml:space="preserve"> </w:t>
      </w:r>
      <w:proofErr w:type="spellStart"/>
      <w:r>
        <w:rPr>
          <w:rFonts w:cstheme="minorHAnsi"/>
          <w:sz w:val="24"/>
          <w:szCs w:val="24"/>
        </w:rPr>
        <w:t>perlu</w:t>
      </w:r>
      <w:proofErr w:type="spellEnd"/>
      <w:r>
        <w:rPr>
          <w:rFonts w:cstheme="minorHAnsi"/>
          <w:sz w:val="24"/>
          <w:szCs w:val="24"/>
        </w:rPr>
        <w:t xml:space="preserve"> </w:t>
      </w:r>
      <w:proofErr w:type="spellStart"/>
      <w:r>
        <w:rPr>
          <w:rFonts w:cstheme="minorHAnsi"/>
          <w:sz w:val="24"/>
          <w:szCs w:val="24"/>
        </w:rPr>
        <w:t>menggesernya</w:t>
      </w:r>
      <w:proofErr w:type="spellEnd"/>
      <w:r>
        <w:rPr>
          <w:rFonts w:cstheme="minorHAnsi"/>
          <w:sz w:val="24"/>
          <w:szCs w:val="24"/>
        </w:rPr>
        <w:t xml:space="preserve"> </w:t>
      </w:r>
      <w:proofErr w:type="spellStart"/>
      <w:r>
        <w:rPr>
          <w:rFonts w:cstheme="minorHAnsi"/>
          <w:sz w:val="24"/>
          <w:szCs w:val="24"/>
        </w:rPr>
        <w:t>kearah</w:t>
      </w:r>
      <w:proofErr w:type="spellEnd"/>
      <w:r>
        <w:rPr>
          <w:rFonts w:cstheme="minorHAnsi"/>
          <w:sz w:val="24"/>
          <w:szCs w:val="24"/>
        </w:rPr>
        <w:t xml:space="preserve"> </w:t>
      </w:r>
      <w:proofErr w:type="spellStart"/>
      <w:r>
        <w:rPr>
          <w:rFonts w:cstheme="minorHAnsi"/>
          <w:sz w:val="24"/>
          <w:szCs w:val="24"/>
        </w:rPr>
        <w:t>kiri</w:t>
      </w:r>
      <w:proofErr w:type="spellEnd"/>
      <w:r>
        <w:rPr>
          <w:rFonts w:cstheme="minorHAnsi"/>
          <w:sz w:val="24"/>
          <w:szCs w:val="24"/>
        </w:rPr>
        <w:t xml:space="preserve"> </w:t>
      </w:r>
      <w:proofErr w:type="spellStart"/>
      <w:r>
        <w:rPr>
          <w:rFonts w:cstheme="minorHAnsi"/>
          <w:sz w:val="24"/>
          <w:szCs w:val="24"/>
        </w:rPr>
        <w:t>lalu</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melanjutkan</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menu tata </w:t>
      </w:r>
      <w:proofErr w:type="spellStart"/>
      <w:r>
        <w:rPr>
          <w:rFonts w:cstheme="minorHAnsi"/>
          <w:sz w:val="24"/>
          <w:szCs w:val="24"/>
        </w:rPr>
        <w:t>cara</w:t>
      </w:r>
      <w:proofErr w:type="spellEnd"/>
      <w:r>
        <w:rPr>
          <w:rFonts w:cstheme="minorHAnsi"/>
          <w:sz w:val="24"/>
          <w:szCs w:val="24"/>
        </w:rPr>
        <w:t xml:space="preserve">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lakukan</w:t>
      </w:r>
      <w:proofErr w:type="spellEnd"/>
      <w:r>
        <w:rPr>
          <w:rFonts w:cstheme="minorHAnsi"/>
          <w:sz w:val="24"/>
          <w:szCs w:val="24"/>
        </w:rPr>
        <w:t xml:space="preserve"> </w:t>
      </w:r>
      <w:proofErr w:type="spellStart"/>
      <w:r>
        <w:rPr>
          <w:rFonts w:cstheme="minorHAnsi"/>
          <w:sz w:val="24"/>
          <w:szCs w:val="24"/>
        </w:rPr>
        <w:t>cara</w:t>
      </w:r>
      <w:proofErr w:type="spellEnd"/>
      <w:r>
        <w:rPr>
          <w:rFonts w:cstheme="minorHAnsi"/>
          <w:sz w:val="24"/>
          <w:szCs w:val="24"/>
        </w:rPr>
        <w:t xml:space="preserve"> yang </w:t>
      </w:r>
      <w:proofErr w:type="spellStart"/>
      <w:r>
        <w:rPr>
          <w:rFonts w:cstheme="minorHAnsi"/>
          <w:sz w:val="24"/>
          <w:szCs w:val="24"/>
        </w:rPr>
        <w:t>sama</w:t>
      </w:r>
      <w:proofErr w:type="spellEnd"/>
      <w:r>
        <w:rPr>
          <w:rFonts w:cstheme="minorHAnsi"/>
          <w:sz w:val="24"/>
          <w:szCs w:val="24"/>
        </w:rPr>
        <w:t xml:space="preserve"> </w:t>
      </w:r>
      <w:proofErr w:type="spellStart"/>
      <w:r>
        <w:rPr>
          <w:rFonts w:cstheme="minorHAnsi"/>
          <w:sz w:val="24"/>
          <w:szCs w:val="24"/>
        </w:rPr>
        <w:t>yaitu</w:t>
      </w:r>
      <w:proofErr w:type="spellEnd"/>
      <w:r>
        <w:rPr>
          <w:rFonts w:cstheme="minorHAnsi"/>
          <w:sz w:val="24"/>
          <w:szCs w:val="24"/>
        </w:rPr>
        <w:t xml:space="preserve"> </w:t>
      </w:r>
      <w:proofErr w:type="spellStart"/>
      <w:r>
        <w:rPr>
          <w:rFonts w:cstheme="minorHAnsi"/>
          <w:sz w:val="24"/>
          <w:szCs w:val="24"/>
        </w:rPr>
        <w:t>geser</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kiri</w:t>
      </w:r>
      <w:proofErr w:type="spellEnd"/>
      <w:r>
        <w:rPr>
          <w:rFonts w:cstheme="minorHAnsi"/>
          <w:sz w:val="24"/>
          <w:szCs w:val="24"/>
        </w:rPr>
        <w:t>.</w:t>
      </w:r>
    </w:p>
    <w:p w:rsidR="001941CB" w:rsidRDefault="007F1372" w:rsidP="009E272C">
      <w:pPr>
        <w:spacing w:after="0" w:afterAutospacing="1" w:line="276" w:lineRule="auto"/>
        <w:jc w:val="both"/>
        <w:rPr>
          <w:rFonts w:cstheme="minorHAnsi"/>
          <w:sz w:val="24"/>
          <w:szCs w:val="24"/>
        </w:rPr>
      </w:pPr>
      <w:r w:rsidRPr="008B7F6E">
        <w:rPr>
          <w:noProof/>
        </w:rPr>
        <mc:AlternateContent>
          <mc:Choice Requires="wps">
            <w:drawing>
              <wp:anchor distT="0" distB="0" distL="114300" distR="114300" simplePos="0" relativeHeight="251778048" behindDoc="0" locked="0" layoutInCell="1" allowOverlap="1" wp14:anchorId="096283B8" wp14:editId="2363E5B7">
                <wp:simplePos x="0" y="0"/>
                <wp:positionH relativeFrom="column">
                  <wp:posOffset>193040</wp:posOffset>
                </wp:positionH>
                <wp:positionV relativeFrom="paragraph">
                  <wp:posOffset>1777365</wp:posOffset>
                </wp:positionV>
                <wp:extent cx="477520" cy="395605"/>
                <wp:effectExtent l="0" t="0" r="17780" b="23495"/>
                <wp:wrapNone/>
                <wp:docPr id="82" name="Rectangle 82"/>
                <wp:cNvGraphicFramePr/>
                <a:graphic xmlns:a="http://schemas.openxmlformats.org/drawingml/2006/main">
                  <a:graphicData uri="http://schemas.microsoft.com/office/word/2010/wordprocessingShape">
                    <wps:wsp>
                      <wps:cNvSpPr/>
                      <wps:spPr>
                        <a:xfrm>
                          <a:off x="0" y="0"/>
                          <a:ext cx="477520" cy="3956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DE4FF" id="Rectangle 82" o:spid="_x0000_s1026" style="position:absolute;margin-left:15.2pt;margin-top:139.95pt;width:37.6pt;height:31.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" filled="f" strokecolor="black [3213]" strokeweight="1.5pt"/>
            </w:pict>
          </mc:Fallback>
        </mc:AlternateContent>
      </w:r>
      <w:r w:rsidRPr="008B7F6E">
        <w:rPr>
          <w:noProof/>
        </w:rPr>
        <w:drawing>
          <wp:anchor distT="0" distB="0" distL="114300" distR="114300" simplePos="0" relativeHeight="251773952" behindDoc="1" locked="0" layoutInCell="1" allowOverlap="1" wp14:anchorId="5FE6F3E1" wp14:editId="3A26FA72">
            <wp:simplePos x="0" y="0"/>
            <wp:positionH relativeFrom="column">
              <wp:posOffset>211455</wp:posOffset>
            </wp:positionH>
            <wp:positionV relativeFrom="paragraph">
              <wp:posOffset>125730</wp:posOffset>
            </wp:positionV>
            <wp:extent cx="1568450" cy="2788920"/>
            <wp:effectExtent l="0" t="0" r="0" b="0"/>
            <wp:wrapThrough wrapText="bothSides">
              <wp:wrapPolygon edited="0">
                <wp:start x="0" y="0"/>
                <wp:lineTo x="0" y="21393"/>
                <wp:lineTo x="21250" y="21393"/>
                <wp:lineTo x="21250"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568450" cy="2788920"/>
                    </a:xfrm>
                    <a:prstGeom prst="rect">
                      <a:avLst/>
                    </a:prstGeom>
                    <a:noFill/>
                    <a:ln>
                      <a:noFill/>
                    </a:ln>
                  </pic:spPr>
                </pic:pic>
              </a:graphicData>
            </a:graphic>
            <wp14:sizeRelV relativeFrom="margin">
              <wp14:pctHeight>0</wp14:pctHeight>
            </wp14:sizeRelV>
          </wp:anchor>
        </w:drawing>
      </w:r>
      <w:r w:rsidRPr="008B7F6E">
        <w:rPr>
          <w:noProof/>
        </w:rPr>
        <mc:AlternateContent>
          <mc:Choice Requires="wps">
            <w:drawing>
              <wp:anchor distT="0" distB="0" distL="114300" distR="114300" simplePos="0" relativeHeight="251780096" behindDoc="0" locked="0" layoutInCell="1" allowOverlap="1" wp14:anchorId="4001B4E9" wp14:editId="1C8635F9">
                <wp:simplePos x="0" y="0"/>
                <wp:positionH relativeFrom="column">
                  <wp:posOffset>210820</wp:posOffset>
                </wp:positionH>
                <wp:positionV relativeFrom="paragraph">
                  <wp:posOffset>704689</wp:posOffset>
                </wp:positionV>
                <wp:extent cx="655092" cy="395785"/>
                <wp:effectExtent l="0" t="0" r="12065" b="23495"/>
                <wp:wrapNone/>
                <wp:docPr id="83" name="Rectangle 83"/>
                <wp:cNvGraphicFramePr/>
                <a:graphic xmlns:a="http://schemas.openxmlformats.org/drawingml/2006/main">
                  <a:graphicData uri="http://schemas.microsoft.com/office/word/2010/wordprocessingShape">
                    <wps:wsp>
                      <wps:cNvSpPr/>
                      <wps:spPr>
                        <a:xfrm>
                          <a:off x="0" y="0"/>
                          <a:ext cx="655092" cy="3957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77D57" id="Rectangle 83" o:spid="_x0000_s1026" style="position:absolute;margin-left:16.6pt;margin-top:55.5pt;width:51.6pt;height:31.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" filled="f" strokecolor="black [3213]" strokeweight="1.5pt"/>
            </w:pict>
          </mc:Fallback>
        </mc:AlternateContent>
      </w:r>
      <w:proofErr w:type="spellStart"/>
      <w:r w:rsidR="001941CB">
        <w:rPr>
          <w:rFonts w:cstheme="minorHAnsi"/>
          <w:sz w:val="24"/>
          <w:szCs w:val="24"/>
        </w:rPr>
        <w:t>merupakan</w:t>
      </w:r>
      <w:proofErr w:type="spellEnd"/>
      <w:r w:rsidR="001941CB">
        <w:rPr>
          <w:rFonts w:cstheme="minorHAnsi"/>
          <w:sz w:val="24"/>
          <w:szCs w:val="24"/>
        </w:rPr>
        <w:t xml:space="preserve"> menu tata </w:t>
      </w:r>
      <w:proofErr w:type="spellStart"/>
      <w:r w:rsidR="001941CB">
        <w:rPr>
          <w:rFonts w:cstheme="minorHAnsi"/>
          <w:sz w:val="24"/>
          <w:szCs w:val="24"/>
        </w:rPr>
        <w:t>cara</w:t>
      </w:r>
      <w:proofErr w:type="spellEnd"/>
      <w:r w:rsidR="001941CB">
        <w:rPr>
          <w:rFonts w:cstheme="minorHAnsi"/>
          <w:sz w:val="24"/>
          <w:szCs w:val="24"/>
        </w:rPr>
        <w:t xml:space="preserve"> wudhu, </w:t>
      </w:r>
      <w:proofErr w:type="spellStart"/>
      <w:r w:rsidR="001941CB">
        <w:rPr>
          <w:rFonts w:cstheme="minorHAnsi"/>
          <w:sz w:val="24"/>
          <w:szCs w:val="24"/>
        </w:rPr>
        <w:t>lalu</w:t>
      </w:r>
      <w:proofErr w:type="spellEnd"/>
      <w:r w:rsidR="001941CB">
        <w:rPr>
          <w:rFonts w:cstheme="minorHAnsi"/>
          <w:sz w:val="24"/>
          <w:szCs w:val="24"/>
        </w:rPr>
        <w:t xml:space="preserve"> </w:t>
      </w:r>
      <w:proofErr w:type="spellStart"/>
      <w:r w:rsidR="001941CB">
        <w:rPr>
          <w:rFonts w:cstheme="minorHAnsi"/>
          <w:sz w:val="24"/>
          <w:szCs w:val="24"/>
        </w:rPr>
        <w:t>untuk</w:t>
      </w:r>
      <w:proofErr w:type="spellEnd"/>
      <w:r w:rsidR="001941CB">
        <w:rPr>
          <w:rFonts w:cstheme="minorHAnsi"/>
          <w:sz w:val="24"/>
          <w:szCs w:val="24"/>
        </w:rPr>
        <w:t xml:space="preserve"> </w:t>
      </w:r>
      <w:proofErr w:type="spellStart"/>
      <w:r w:rsidR="001941CB">
        <w:rPr>
          <w:rFonts w:cstheme="minorHAnsi"/>
          <w:sz w:val="24"/>
          <w:szCs w:val="24"/>
        </w:rPr>
        <w:t>melihat</w:t>
      </w:r>
      <w:proofErr w:type="spellEnd"/>
      <w:r w:rsidR="001941CB">
        <w:rPr>
          <w:rFonts w:cstheme="minorHAnsi"/>
          <w:sz w:val="24"/>
          <w:szCs w:val="24"/>
        </w:rPr>
        <w:t xml:space="preserve"> tata </w:t>
      </w:r>
      <w:proofErr w:type="spellStart"/>
      <w:r w:rsidR="001941CB">
        <w:rPr>
          <w:rFonts w:cstheme="minorHAnsi"/>
          <w:sz w:val="24"/>
          <w:szCs w:val="24"/>
        </w:rPr>
        <w:t>cara</w:t>
      </w:r>
      <w:proofErr w:type="spellEnd"/>
      <w:r w:rsidR="001941CB">
        <w:rPr>
          <w:rFonts w:cstheme="minorHAnsi"/>
          <w:sz w:val="24"/>
          <w:szCs w:val="24"/>
        </w:rPr>
        <w:t xml:space="preserve"> </w:t>
      </w:r>
      <w:proofErr w:type="spellStart"/>
      <w:r w:rsidR="001941CB">
        <w:rPr>
          <w:rFonts w:cstheme="minorHAnsi"/>
          <w:sz w:val="24"/>
          <w:szCs w:val="24"/>
        </w:rPr>
        <w:t>selanjutnya</w:t>
      </w:r>
      <w:proofErr w:type="spellEnd"/>
      <w:r w:rsidR="001941CB">
        <w:rPr>
          <w:rFonts w:cstheme="minorHAnsi"/>
          <w:sz w:val="24"/>
          <w:szCs w:val="24"/>
        </w:rPr>
        <w:t xml:space="preserve"> user </w:t>
      </w:r>
      <w:proofErr w:type="spellStart"/>
      <w:r w:rsidR="001941CB">
        <w:rPr>
          <w:rFonts w:cstheme="minorHAnsi"/>
          <w:sz w:val="24"/>
          <w:szCs w:val="24"/>
        </w:rPr>
        <w:t>hanya</w:t>
      </w:r>
      <w:proofErr w:type="spellEnd"/>
      <w:r w:rsidR="001941CB">
        <w:rPr>
          <w:rFonts w:cstheme="minorHAnsi"/>
          <w:sz w:val="24"/>
          <w:szCs w:val="24"/>
        </w:rPr>
        <w:t xml:space="preserve"> </w:t>
      </w:r>
      <w:proofErr w:type="spellStart"/>
      <w:r w:rsidR="001941CB">
        <w:rPr>
          <w:rFonts w:cstheme="minorHAnsi"/>
          <w:sz w:val="24"/>
          <w:szCs w:val="24"/>
        </w:rPr>
        <w:t>perlu</w:t>
      </w:r>
      <w:proofErr w:type="spellEnd"/>
      <w:r w:rsidR="001941CB">
        <w:rPr>
          <w:rFonts w:cstheme="minorHAnsi"/>
          <w:sz w:val="24"/>
          <w:szCs w:val="24"/>
        </w:rPr>
        <w:t xml:space="preserve"> </w:t>
      </w:r>
      <w:proofErr w:type="spellStart"/>
      <w:r w:rsidR="001941CB">
        <w:rPr>
          <w:rFonts w:cstheme="minorHAnsi"/>
          <w:sz w:val="24"/>
          <w:szCs w:val="24"/>
        </w:rPr>
        <w:t>menekan</w:t>
      </w:r>
      <w:proofErr w:type="spellEnd"/>
      <w:r w:rsidR="001941CB">
        <w:rPr>
          <w:rFonts w:cstheme="minorHAnsi"/>
          <w:sz w:val="24"/>
          <w:szCs w:val="24"/>
        </w:rPr>
        <w:t xml:space="preserve"> </w:t>
      </w:r>
      <w:proofErr w:type="spellStart"/>
      <w:r w:rsidR="001941CB">
        <w:rPr>
          <w:rFonts w:cstheme="minorHAnsi"/>
          <w:sz w:val="24"/>
          <w:szCs w:val="24"/>
        </w:rPr>
        <w:t>tombol</w:t>
      </w:r>
      <w:proofErr w:type="spellEnd"/>
      <w:r w:rsidR="001941CB">
        <w:rPr>
          <w:rFonts w:cstheme="minorHAnsi"/>
          <w:sz w:val="24"/>
          <w:szCs w:val="24"/>
        </w:rPr>
        <w:t xml:space="preserve"> </w:t>
      </w:r>
      <w:proofErr w:type="spellStart"/>
      <w:r w:rsidR="001941CB">
        <w:rPr>
          <w:rFonts w:cstheme="minorHAnsi"/>
          <w:sz w:val="24"/>
          <w:szCs w:val="24"/>
        </w:rPr>
        <w:t>ke</w:t>
      </w:r>
      <w:proofErr w:type="spellEnd"/>
      <w:r w:rsidR="001941CB">
        <w:rPr>
          <w:rFonts w:cstheme="minorHAnsi"/>
          <w:sz w:val="24"/>
          <w:szCs w:val="24"/>
        </w:rPr>
        <w:t xml:space="preserve"> </w:t>
      </w:r>
      <w:proofErr w:type="spellStart"/>
      <w:r w:rsidR="001941CB">
        <w:rPr>
          <w:rFonts w:cstheme="minorHAnsi"/>
          <w:sz w:val="24"/>
          <w:szCs w:val="24"/>
        </w:rPr>
        <w:t>kiri</w:t>
      </w:r>
      <w:proofErr w:type="spellEnd"/>
      <w:r w:rsidR="001941CB">
        <w:rPr>
          <w:rFonts w:cstheme="minorHAnsi"/>
          <w:sz w:val="24"/>
          <w:szCs w:val="24"/>
        </w:rPr>
        <w:t xml:space="preserve"> dan </w:t>
      </w:r>
      <w:proofErr w:type="spellStart"/>
      <w:r w:rsidR="001941CB">
        <w:rPr>
          <w:rFonts w:cstheme="minorHAnsi"/>
          <w:sz w:val="24"/>
          <w:szCs w:val="24"/>
        </w:rPr>
        <w:t>ke</w:t>
      </w:r>
      <w:proofErr w:type="spellEnd"/>
      <w:r w:rsidR="001941CB">
        <w:rPr>
          <w:rFonts w:cstheme="minorHAnsi"/>
          <w:sz w:val="24"/>
          <w:szCs w:val="24"/>
        </w:rPr>
        <w:t xml:space="preserve"> </w:t>
      </w:r>
      <w:proofErr w:type="spellStart"/>
      <w:r w:rsidR="001941CB">
        <w:rPr>
          <w:rFonts w:cstheme="minorHAnsi"/>
          <w:sz w:val="24"/>
          <w:szCs w:val="24"/>
        </w:rPr>
        <w:t>kanan</w:t>
      </w:r>
      <w:proofErr w:type="spellEnd"/>
      <w:r w:rsidR="001941CB">
        <w:rPr>
          <w:rFonts w:cstheme="minorHAnsi"/>
          <w:sz w:val="24"/>
          <w:szCs w:val="24"/>
        </w:rPr>
        <w:t xml:space="preserve"> </w:t>
      </w:r>
      <w:proofErr w:type="spellStart"/>
      <w:r w:rsidR="001941CB">
        <w:rPr>
          <w:rFonts w:cstheme="minorHAnsi"/>
          <w:sz w:val="24"/>
          <w:szCs w:val="24"/>
        </w:rPr>
        <w:t>saja</w:t>
      </w:r>
      <w:proofErr w:type="spellEnd"/>
      <w:r w:rsidR="001941CB">
        <w:rPr>
          <w:rFonts w:cstheme="minorHAnsi"/>
          <w:sz w:val="24"/>
          <w:szCs w:val="24"/>
        </w:rPr>
        <w:t>.</w:t>
      </w:r>
    </w:p>
    <w:p w:rsidR="009E272C" w:rsidRDefault="009E272C" w:rsidP="009E272C">
      <w:pPr>
        <w:spacing w:after="0" w:afterAutospacing="1" w:line="276" w:lineRule="auto"/>
        <w:jc w:val="both"/>
        <w:rPr>
          <w:rFonts w:cstheme="minorHAnsi"/>
          <w:sz w:val="24"/>
          <w:szCs w:val="24"/>
        </w:rPr>
      </w:pPr>
    </w:p>
    <w:p w:rsidR="009E272C" w:rsidRDefault="009E272C" w:rsidP="009E272C">
      <w:pPr>
        <w:spacing w:after="0" w:afterAutospacing="1" w:line="276" w:lineRule="auto"/>
        <w:jc w:val="both"/>
        <w:rPr>
          <w:rFonts w:cstheme="minorHAnsi"/>
          <w:sz w:val="24"/>
          <w:szCs w:val="24"/>
        </w:rPr>
      </w:pPr>
    </w:p>
    <w:p w:rsidR="001941CB" w:rsidRDefault="007F1372" w:rsidP="009E272C">
      <w:pPr>
        <w:spacing w:after="0" w:afterAutospacing="1" w:line="276" w:lineRule="auto"/>
        <w:jc w:val="both"/>
        <w:rPr>
          <w:rFonts w:cstheme="minorHAnsi"/>
          <w:sz w:val="24"/>
          <w:szCs w:val="24"/>
        </w:rPr>
      </w:pPr>
      <w:r w:rsidRPr="008B7F6E">
        <w:rPr>
          <w:noProof/>
        </w:rPr>
        <mc:AlternateContent>
          <mc:Choice Requires="wps">
            <w:drawing>
              <wp:anchor distT="0" distB="0" distL="114300" distR="114300" simplePos="0" relativeHeight="251776000" behindDoc="0" locked="0" layoutInCell="1" allowOverlap="1" wp14:anchorId="16DCB225" wp14:editId="2BAAEE50">
                <wp:simplePos x="0" y="0"/>
                <wp:positionH relativeFrom="column">
                  <wp:posOffset>1370965</wp:posOffset>
                </wp:positionH>
                <wp:positionV relativeFrom="paragraph">
                  <wp:posOffset>157319</wp:posOffset>
                </wp:positionV>
                <wp:extent cx="477520" cy="395605"/>
                <wp:effectExtent l="0" t="0" r="17780" b="23495"/>
                <wp:wrapNone/>
                <wp:docPr id="76" name="Rectangle 76"/>
                <wp:cNvGraphicFramePr/>
                <a:graphic xmlns:a="http://schemas.openxmlformats.org/drawingml/2006/main">
                  <a:graphicData uri="http://schemas.microsoft.com/office/word/2010/wordprocessingShape">
                    <wps:wsp>
                      <wps:cNvSpPr/>
                      <wps:spPr>
                        <a:xfrm>
                          <a:off x="0" y="0"/>
                          <a:ext cx="477520" cy="3956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059E" id="Rectangle 76" o:spid="_x0000_s1026" style="position:absolute;margin-left:107.95pt;margin-top:12.4pt;width:37.6pt;height:31.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" filled="f" strokecolor="black [3213]" strokeweight="1.5pt"/>
            </w:pict>
          </mc:Fallback>
        </mc:AlternateContent>
      </w: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pPr>
      <w:r w:rsidRPr="008B7F6E">
        <w:rPr>
          <w:noProof/>
        </w:rPr>
        <w:lastRenderedPageBreak/>
        <w:drawing>
          <wp:anchor distT="0" distB="0" distL="114300" distR="114300" simplePos="0" relativeHeight="251782144" behindDoc="1" locked="0" layoutInCell="1" allowOverlap="1" wp14:anchorId="0F4D3967" wp14:editId="209FE768">
            <wp:simplePos x="0" y="0"/>
            <wp:positionH relativeFrom="column">
              <wp:posOffset>0</wp:posOffset>
            </wp:positionH>
            <wp:positionV relativeFrom="paragraph">
              <wp:posOffset>375285</wp:posOffset>
            </wp:positionV>
            <wp:extent cx="1568450" cy="2788285"/>
            <wp:effectExtent l="0" t="0" r="0" b="0"/>
            <wp:wrapThrough wrapText="bothSides">
              <wp:wrapPolygon edited="0">
                <wp:start x="0" y="0"/>
                <wp:lineTo x="0" y="21398"/>
                <wp:lineTo x="21250" y="21398"/>
                <wp:lineTo x="21250"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568450" cy="2788285"/>
                    </a:xfrm>
                    <a:prstGeom prst="rect">
                      <a:avLst/>
                    </a:prstGeom>
                    <a:noFill/>
                    <a:ln>
                      <a:noFill/>
                    </a:ln>
                  </pic:spPr>
                </pic:pic>
              </a:graphicData>
            </a:graphic>
            <wp14:sizeRelV relativeFrom="margin">
              <wp14:pctHeight>0</wp14:pctHeight>
            </wp14:sizeRelV>
          </wp:anchor>
        </w:drawing>
      </w:r>
    </w:p>
    <w:p w:rsidR="001941CB" w:rsidRDefault="007F1372" w:rsidP="009E272C">
      <w:pPr>
        <w:spacing w:after="0" w:afterAutospacing="1" w:line="276" w:lineRule="auto"/>
        <w:jc w:val="both"/>
      </w:pPr>
      <w:proofErr w:type="spellStart"/>
      <w:r>
        <w:t>Merupakan</w:t>
      </w:r>
      <w:proofErr w:type="spellEnd"/>
      <w:r>
        <w:t xml:space="preserve"> menu </w:t>
      </w:r>
      <w:proofErr w:type="spellStart"/>
      <w:r>
        <w:t>niat</w:t>
      </w:r>
      <w:proofErr w:type="spellEnd"/>
      <w:r>
        <w:t xml:space="preserve"> </w:t>
      </w:r>
      <w:proofErr w:type="spellStart"/>
      <w:r>
        <w:t>sholat</w:t>
      </w:r>
      <w:proofErr w:type="spellEnd"/>
      <w:r>
        <w:t xml:space="preserve"> </w:t>
      </w:r>
      <w:proofErr w:type="spellStart"/>
      <w:r>
        <w:t>untuk</w:t>
      </w:r>
      <w:proofErr w:type="spellEnd"/>
      <w:r>
        <w:t xml:space="preserve"> </w:t>
      </w:r>
      <w:proofErr w:type="spellStart"/>
      <w:r>
        <w:t>menjalankannya</w:t>
      </w:r>
      <w:proofErr w:type="spellEnd"/>
      <w:r>
        <w:t xml:space="preserve"> user </w:t>
      </w:r>
      <w:proofErr w:type="spellStart"/>
      <w:r>
        <w:t>hanya</w:t>
      </w:r>
      <w:proofErr w:type="spellEnd"/>
      <w:r>
        <w:t xml:space="preserve"> </w:t>
      </w:r>
      <w:proofErr w:type="spellStart"/>
      <w:r>
        <w:t>perlu</w:t>
      </w:r>
      <w:proofErr w:type="spellEnd"/>
      <w:r>
        <w:t xml:space="preserve"> scroll </w:t>
      </w:r>
      <w:proofErr w:type="spellStart"/>
      <w:r>
        <w:t>ke</w:t>
      </w:r>
      <w:proofErr w:type="spellEnd"/>
      <w:r>
        <w:t xml:space="preserve"> </w:t>
      </w:r>
      <w:proofErr w:type="spellStart"/>
      <w:r>
        <w:t>arah</w:t>
      </w:r>
      <w:proofErr w:type="spellEnd"/>
      <w:r>
        <w:t xml:space="preserve"> </w:t>
      </w:r>
      <w:proofErr w:type="spellStart"/>
      <w:r>
        <w:t>bawah</w:t>
      </w:r>
      <w:proofErr w:type="spellEnd"/>
      <w:r>
        <w:t xml:space="preserve"> </w:t>
      </w:r>
      <w:proofErr w:type="spellStart"/>
      <w:r>
        <w:t>atau</w:t>
      </w:r>
      <w:proofErr w:type="spellEnd"/>
      <w:r>
        <w:t xml:space="preserve"> </w:t>
      </w:r>
      <w:proofErr w:type="spellStart"/>
      <w:r>
        <w:t>atas</w:t>
      </w:r>
      <w:proofErr w:type="spellEnd"/>
      <w:r>
        <w:t xml:space="preserve"> </w:t>
      </w:r>
      <w:proofErr w:type="spellStart"/>
      <w:r>
        <w:t>saja</w:t>
      </w:r>
      <w:proofErr w:type="spellEnd"/>
      <w:r>
        <w:t xml:space="preserve"> </w:t>
      </w:r>
      <w:proofErr w:type="spellStart"/>
      <w:r>
        <w:t>sesuai</w:t>
      </w:r>
      <w:proofErr w:type="spellEnd"/>
      <w:r>
        <w:t xml:space="preserve"> yang user </w:t>
      </w:r>
      <w:proofErr w:type="spellStart"/>
      <w:r>
        <w:t>mau</w:t>
      </w:r>
      <w:proofErr w:type="spellEnd"/>
      <w:r>
        <w:t>.</w:t>
      </w: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1941CB" w:rsidP="009E272C">
      <w:pPr>
        <w:spacing w:after="0" w:afterAutospacing="1" w:line="276" w:lineRule="auto"/>
        <w:jc w:val="both"/>
        <w:rPr>
          <w:rFonts w:cstheme="minorHAnsi"/>
          <w:sz w:val="24"/>
          <w:szCs w:val="24"/>
        </w:rPr>
      </w:pPr>
    </w:p>
    <w:p w:rsidR="001941CB" w:rsidRDefault="007F1372" w:rsidP="009E272C">
      <w:pPr>
        <w:spacing w:after="0" w:afterAutospacing="1" w:line="276" w:lineRule="auto"/>
        <w:jc w:val="both"/>
        <w:rPr>
          <w:rFonts w:cstheme="minorHAnsi"/>
          <w:sz w:val="24"/>
          <w:szCs w:val="24"/>
        </w:rPr>
      </w:pPr>
      <w:r w:rsidRPr="008B7F6E">
        <w:rPr>
          <w:noProof/>
        </w:rPr>
        <w:drawing>
          <wp:anchor distT="0" distB="0" distL="114300" distR="114300" simplePos="0" relativeHeight="251784192" behindDoc="1" locked="0" layoutInCell="1" allowOverlap="1" wp14:anchorId="09498DC3" wp14:editId="65D027B6">
            <wp:simplePos x="0" y="0"/>
            <wp:positionH relativeFrom="column">
              <wp:posOffset>0</wp:posOffset>
            </wp:positionH>
            <wp:positionV relativeFrom="paragraph">
              <wp:posOffset>372745</wp:posOffset>
            </wp:positionV>
            <wp:extent cx="1567815" cy="2788285"/>
            <wp:effectExtent l="0" t="0" r="0" b="0"/>
            <wp:wrapThrough wrapText="bothSides">
              <wp:wrapPolygon edited="0">
                <wp:start x="0" y="0"/>
                <wp:lineTo x="0" y="21398"/>
                <wp:lineTo x="21259" y="21398"/>
                <wp:lineTo x="21259"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567815" cy="2788285"/>
                    </a:xfrm>
                    <a:prstGeom prst="rect">
                      <a:avLst/>
                    </a:prstGeom>
                    <a:noFill/>
                    <a:ln>
                      <a:noFill/>
                    </a:ln>
                  </pic:spPr>
                </pic:pic>
              </a:graphicData>
            </a:graphic>
            <wp14:sizeRelV relativeFrom="margin">
              <wp14:pctHeight>0</wp14:pctHeight>
            </wp14:sizeRelV>
          </wp:anchor>
        </w:drawing>
      </w:r>
    </w:p>
    <w:p w:rsidR="007F1372" w:rsidRDefault="007F1372" w:rsidP="007F1372">
      <w:pPr>
        <w:spacing w:after="0" w:afterAutospacing="1" w:line="276" w:lineRule="auto"/>
        <w:jc w:val="both"/>
      </w:pPr>
      <w:proofErr w:type="spellStart"/>
      <w:r>
        <w:t>Merupakan</w:t>
      </w:r>
      <w:proofErr w:type="spellEnd"/>
      <w:r>
        <w:t xml:space="preserve"> menu </w:t>
      </w:r>
      <w:proofErr w:type="spellStart"/>
      <w:r>
        <w:t>doa</w:t>
      </w:r>
      <w:proofErr w:type="spellEnd"/>
      <w:r>
        <w:t xml:space="preserve"> </w:t>
      </w:r>
      <w:proofErr w:type="spellStart"/>
      <w:r>
        <w:t>sholat</w:t>
      </w:r>
      <w:proofErr w:type="spellEnd"/>
      <w:r>
        <w:t xml:space="preserve"> </w:t>
      </w:r>
      <w:proofErr w:type="spellStart"/>
      <w:r>
        <w:t>untuk</w:t>
      </w:r>
      <w:proofErr w:type="spellEnd"/>
      <w:r>
        <w:t xml:space="preserve"> </w:t>
      </w:r>
      <w:proofErr w:type="spellStart"/>
      <w:r>
        <w:t>menjalankannya</w:t>
      </w:r>
      <w:proofErr w:type="spellEnd"/>
      <w:r>
        <w:t xml:space="preserve"> user </w:t>
      </w:r>
      <w:proofErr w:type="spellStart"/>
      <w:r>
        <w:t>hanya</w:t>
      </w:r>
      <w:proofErr w:type="spellEnd"/>
      <w:r>
        <w:t xml:space="preserve"> </w:t>
      </w:r>
      <w:proofErr w:type="spellStart"/>
      <w:r>
        <w:t>perlu</w:t>
      </w:r>
      <w:proofErr w:type="spellEnd"/>
      <w:r>
        <w:t xml:space="preserve"> scroll </w:t>
      </w:r>
      <w:proofErr w:type="spellStart"/>
      <w:r>
        <w:t>ke</w:t>
      </w:r>
      <w:proofErr w:type="spellEnd"/>
      <w:r>
        <w:t xml:space="preserve"> </w:t>
      </w:r>
      <w:proofErr w:type="spellStart"/>
      <w:r>
        <w:t>arah</w:t>
      </w:r>
      <w:proofErr w:type="spellEnd"/>
      <w:r>
        <w:t xml:space="preserve"> </w:t>
      </w:r>
      <w:proofErr w:type="spellStart"/>
      <w:r>
        <w:t>bawah</w:t>
      </w:r>
      <w:proofErr w:type="spellEnd"/>
      <w:r>
        <w:t xml:space="preserve"> </w:t>
      </w:r>
      <w:proofErr w:type="spellStart"/>
      <w:r>
        <w:t>atau</w:t>
      </w:r>
      <w:proofErr w:type="spellEnd"/>
      <w:r>
        <w:t xml:space="preserve"> </w:t>
      </w:r>
      <w:proofErr w:type="spellStart"/>
      <w:r>
        <w:t>atas</w:t>
      </w:r>
      <w:proofErr w:type="spellEnd"/>
      <w:r>
        <w:t xml:space="preserve"> </w:t>
      </w:r>
      <w:proofErr w:type="spellStart"/>
      <w:r>
        <w:t>saja</w:t>
      </w:r>
      <w:proofErr w:type="spellEnd"/>
      <w:r>
        <w:t xml:space="preserve"> </w:t>
      </w:r>
      <w:proofErr w:type="spellStart"/>
      <w:r>
        <w:t>sesuai</w:t>
      </w:r>
      <w:proofErr w:type="spellEnd"/>
      <w:r>
        <w:t xml:space="preserve"> yang user </w:t>
      </w:r>
      <w:proofErr w:type="spellStart"/>
      <w:r>
        <w:t>mau</w:t>
      </w:r>
      <w:proofErr w:type="spellEnd"/>
      <w:r>
        <w:t>.</w:t>
      </w:r>
    </w:p>
    <w:p w:rsidR="001941CB" w:rsidRDefault="001941CB" w:rsidP="009E272C">
      <w:pPr>
        <w:spacing w:after="0" w:afterAutospacing="1" w:line="276" w:lineRule="auto"/>
        <w:jc w:val="both"/>
        <w:rPr>
          <w:rFonts w:cstheme="minorHAnsi"/>
          <w:sz w:val="24"/>
          <w:szCs w:val="24"/>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7F1372" w:rsidRDefault="007F1372" w:rsidP="009E272C">
      <w:pPr>
        <w:pStyle w:val="ListParagraph"/>
        <w:ind w:left="-180"/>
        <w:rPr>
          <w:b/>
          <w:sz w:val="28"/>
          <w:szCs w:val="28"/>
        </w:rPr>
      </w:pPr>
    </w:p>
    <w:p w:rsidR="007F1372" w:rsidRDefault="007F1372" w:rsidP="009E272C">
      <w:pPr>
        <w:pStyle w:val="ListParagraph"/>
        <w:ind w:left="-180"/>
        <w:rPr>
          <w:b/>
          <w:sz w:val="28"/>
          <w:szCs w:val="28"/>
        </w:rPr>
      </w:pPr>
    </w:p>
    <w:p w:rsidR="009E272C" w:rsidRDefault="007F1372" w:rsidP="009E272C">
      <w:pPr>
        <w:pStyle w:val="ListParagraph"/>
        <w:ind w:left="-180"/>
        <w:rPr>
          <w:b/>
          <w:sz w:val="28"/>
          <w:szCs w:val="28"/>
        </w:rPr>
      </w:pPr>
      <w:proofErr w:type="spellStart"/>
      <w:r>
        <w:rPr>
          <w:rFonts w:cstheme="minorHAnsi"/>
          <w:sz w:val="24"/>
          <w:szCs w:val="24"/>
        </w:rPr>
        <w:lastRenderedPageBreak/>
        <w:t>merupakan</w:t>
      </w:r>
      <w:proofErr w:type="spellEnd"/>
      <w:r>
        <w:rPr>
          <w:rFonts w:cstheme="minorHAnsi"/>
          <w:sz w:val="24"/>
          <w:szCs w:val="24"/>
        </w:rPr>
        <w:t xml:space="preserve"> menu tata </w:t>
      </w:r>
      <w:proofErr w:type="spellStart"/>
      <w:r>
        <w:rPr>
          <w:rFonts w:cstheme="minorHAnsi"/>
          <w:sz w:val="24"/>
          <w:szCs w:val="24"/>
        </w:rPr>
        <w:t>cara</w:t>
      </w:r>
      <w:proofErr w:type="spellEnd"/>
      <w:r>
        <w:rPr>
          <w:rFonts w:cstheme="minorHAnsi"/>
          <w:sz w:val="24"/>
          <w:szCs w:val="24"/>
        </w:rPr>
        <w:t xml:space="preserve"> </w:t>
      </w:r>
      <w:proofErr w:type="spellStart"/>
      <w:r>
        <w:rPr>
          <w:rFonts w:cstheme="minorHAnsi"/>
          <w:sz w:val="24"/>
          <w:szCs w:val="24"/>
        </w:rPr>
        <w:t>sholat</w:t>
      </w:r>
      <w:proofErr w:type="spellEnd"/>
      <w:r>
        <w:rPr>
          <w:rFonts w:cstheme="minorHAnsi"/>
          <w:sz w:val="24"/>
          <w:szCs w:val="24"/>
        </w:rPr>
        <w:t xml:space="preserve">, </w:t>
      </w:r>
      <w:proofErr w:type="spellStart"/>
      <w:r>
        <w:rPr>
          <w:rFonts w:cstheme="minorHAnsi"/>
          <w:sz w:val="24"/>
          <w:szCs w:val="24"/>
        </w:rPr>
        <w:t>lalu</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melihat</w:t>
      </w:r>
      <w:proofErr w:type="spellEnd"/>
      <w:r>
        <w:rPr>
          <w:rFonts w:cstheme="minorHAnsi"/>
          <w:sz w:val="24"/>
          <w:szCs w:val="24"/>
        </w:rPr>
        <w:t xml:space="preserve"> tata </w:t>
      </w:r>
      <w:proofErr w:type="spellStart"/>
      <w:r>
        <w:rPr>
          <w:rFonts w:cstheme="minorHAnsi"/>
          <w:sz w:val="24"/>
          <w:szCs w:val="24"/>
        </w:rPr>
        <w:t>cara</w:t>
      </w:r>
      <w:proofErr w:type="spellEnd"/>
      <w:r>
        <w:rPr>
          <w:rFonts w:cstheme="minorHAnsi"/>
          <w:sz w:val="24"/>
          <w:szCs w:val="24"/>
        </w:rPr>
        <w:t xml:space="preserve"> </w:t>
      </w:r>
      <w:proofErr w:type="spellStart"/>
      <w:r>
        <w:rPr>
          <w:rFonts w:cstheme="minorHAnsi"/>
          <w:sz w:val="24"/>
          <w:szCs w:val="24"/>
        </w:rPr>
        <w:t>selanjutnya</w:t>
      </w:r>
      <w:proofErr w:type="spellEnd"/>
      <w:r>
        <w:rPr>
          <w:rFonts w:cstheme="minorHAnsi"/>
          <w:sz w:val="24"/>
          <w:szCs w:val="24"/>
        </w:rPr>
        <w:t xml:space="preserve"> user </w:t>
      </w:r>
      <w:proofErr w:type="spellStart"/>
      <w:r>
        <w:rPr>
          <w:rFonts w:cstheme="minorHAnsi"/>
          <w:sz w:val="24"/>
          <w:szCs w:val="24"/>
        </w:rPr>
        <w:t>hanya</w:t>
      </w:r>
      <w:proofErr w:type="spellEnd"/>
      <w:r>
        <w:rPr>
          <w:rFonts w:cstheme="minorHAnsi"/>
          <w:sz w:val="24"/>
          <w:szCs w:val="24"/>
        </w:rPr>
        <w:t xml:space="preserve"> </w:t>
      </w:r>
      <w:proofErr w:type="spellStart"/>
      <w:r>
        <w:rPr>
          <w:rFonts w:cstheme="minorHAnsi"/>
          <w:sz w:val="24"/>
          <w:szCs w:val="24"/>
        </w:rPr>
        <w:t>perlu</w:t>
      </w:r>
      <w:proofErr w:type="spellEnd"/>
      <w:r>
        <w:rPr>
          <w:rFonts w:cstheme="minorHAnsi"/>
          <w:sz w:val="24"/>
          <w:szCs w:val="24"/>
        </w:rPr>
        <w:t xml:space="preserve"> </w:t>
      </w:r>
      <w:proofErr w:type="spellStart"/>
      <w:r>
        <w:rPr>
          <w:rFonts w:cstheme="minorHAnsi"/>
          <w:sz w:val="24"/>
          <w:szCs w:val="24"/>
        </w:rPr>
        <w:t>menekan</w:t>
      </w:r>
      <w:proofErr w:type="spellEnd"/>
      <w:r>
        <w:rPr>
          <w:rFonts w:cstheme="minorHAnsi"/>
          <w:sz w:val="24"/>
          <w:szCs w:val="24"/>
        </w:rPr>
        <w:t xml:space="preserve"> </w:t>
      </w:r>
      <w:proofErr w:type="spellStart"/>
      <w:r>
        <w:rPr>
          <w:rFonts w:cstheme="minorHAnsi"/>
          <w:sz w:val="24"/>
          <w:szCs w:val="24"/>
        </w:rPr>
        <w:t>tombol</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kiri</w:t>
      </w:r>
      <w:proofErr w:type="spellEnd"/>
      <w:r>
        <w:rPr>
          <w:rFonts w:cstheme="minorHAnsi"/>
          <w:sz w:val="24"/>
          <w:szCs w:val="24"/>
        </w:rPr>
        <w:t xml:space="preserve"> dan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kanan</w:t>
      </w:r>
      <w:proofErr w:type="spellEnd"/>
      <w:r>
        <w:rPr>
          <w:rFonts w:cstheme="minorHAnsi"/>
          <w:sz w:val="24"/>
          <w:szCs w:val="24"/>
        </w:rPr>
        <w:t xml:space="preserve"> </w:t>
      </w:r>
      <w:proofErr w:type="spellStart"/>
      <w:r>
        <w:rPr>
          <w:rFonts w:cstheme="minorHAnsi"/>
          <w:sz w:val="24"/>
          <w:szCs w:val="24"/>
        </w:rPr>
        <w:t>saja</w:t>
      </w:r>
      <w:proofErr w:type="spellEnd"/>
      <w:r w:rsidRPr="007F1372">
        <w:rPr>
          <w:b/>
          <w:sz w:val="28"/>
          <w:szCs w:val="28"/>
        </w:rPr>
        <w:t xml:space="preserve"> </w:t>
      </w:r>
      <w:r w:rsidRPr="007F1372">
        <w:rPr>
          <w:b/>
          <w:noProof/>
          <w:sz w:val="28"/>
          <w:szCs w:val="28"/>
        </w:rPr>
        <w:drawing>
          <wp:anchor distT="0" distB="0" distL="114300" distR="114300" simplePos="0" relativeHeight="251786240" behindDoc="1" locked="0" layoutInCell="1" allowOverlap="1" wp14:anchorId="663DD26C" wp14:editId="6CBE5971">
            <wp:simplePos x="0" y="0"/>
            <wp:positionH relativeFrom="column">
              <wp:posOffset>-463550</wp:posOffset>
            </wp:positionH>
            <wp:positionV relativeFrom="paragraph">
              <wp:posOffset>-457835</wp:posOffset>
            </wp:positionV>
            <wp:extent cx="1568450" cy="2788285"/>
            <wp:effectExtent l="0" t="0" r="0" b="0"/>
            <wp:wrapThrough wrapText="bothSides">
              <wp:wrapPolygon edited="0">
                <wp:start x="0" y="0"/>
                <wp:lineTo x="0" y="21398"/>
                <wp:lineTo x="21250" y="21398"/>
                <wp:lineTo x="21250"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D:\MONEV 2\Antar Muka Aplikasi\UI BARU\ui 1.p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68450" cy="2788285"/>
                    </a:xfrm>
                    <a:prstGeom prst="rect">
                      <a:avLst/>
                    </a:prstGeom>
                    <a:noFill/>
                    <a:ln>
                      <a:noFill/>
                    </a:ln>
                  </pic:spPr>
                </pic:pic>
              </a:graphicData>
            </a:graphic>
            <wp14:sizeRelV relativeFrom="margin">
              <wp14:pctHeight>0</wp14:pctHeight>
            </wp14:sizeRelV>
          </wp:anchor>
        </w:drawing>
      </w:r>
    </w:p>
    <w:p w:rsidR="009E272C" w:rsidRDefault="009E272C" w:rsidP="009E272C">
      <w:pPr>
        <w:pStyle w:val="ListParagraph"/>
        <w:ind w:left="-180"/>
        <w:rPr>
          <w:b/>
          <w:sz w:val="28"/>
          <w:szCs w:val="28"/>
        </w:rPr>
      </w:pPr>
    </w:p>
    <w:p w:rsidR="007F1372" w:rsidRDefault="007F1372" w:rsidP="009E272C">
      <w:pPr>
        <w:pStyle w:val="ListParagraph"/>
        <w:ind w:left="-180"/>
        <w:rPr>
          <w:b/>
          <w:sz w:val="28"/>
          <w:szCs w:val="28"/>
        </w:rPr>
      </w:pPr>
      <w:r w:rsidRPr="007F1372">
        <w:rPr>
          <w:b/>
          <w:noProof/>
          <w:sz w:val="28"/>
          <w:szCs w:val="28"/>
        </w:rPr>
        <mc:AlternateContent>
          <mc:Choice Requires="wps">
            <w:drawing>
              <wp:anchor distT="0" distB="0" distL="114300" distR="114300" simplePos="0" relativeHeight="251789312" behindDoc="0" locked="0" layoutInCell="1" allowOverlap="1" wp14:anchorId="285D1858" wp14:editId="167BBE4A">
                <wp:simplePos x="0" y="0"/>
                <wp:positionH relativeFrom="column">
                  <wp:posOffset>-2540</wp:posOffset>
                </wp:positionH>
                <wp:positionV relativeFrom="paragraph">
                  <wp:posOffset>58818</wp:posOffset>
                </wp:positionV>
                <wp:extent cx="655092" cy="395785"/>
                <wp:effectExtent l="0" t="0" r="12065" b="23495"/>
                <wp:wrapNone/>
                <wp:docPr id="88" name="Rectangle 88"/>
                <wp:cNvGraphicFramePr/>
                <a:graphic xmlns:a="http://schemas.openxmlformats.org/drawingml/2006/main">
                  <a:graphicData uri="http://schemas.microsoft.com/office/word/2010/wordprocessingShape">
                    <wps:wsp>
                      <wps:cNvSpPr/>
                      <wps:spPr>
                        <a:xfrm>
                          <a:off x="0" y="0"/>
                          <a:ext cx="655092" cy="3957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0166D" id="Rectangle 88" o:spid="_x0000_s1026" style="position:absolute;margin-left:-.2pt;margin-top:4.65pt;width:51.6pt;height:3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" filled="f" strokecolor="black [3213]" strokeweight="1.5pt"/>
            </w:pict>
          </mc:Fallback>
        </mc:AlternateContent>
      </w: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9E272C" w:rsidRDefault="007F1372" w:rsidP="009E272C">
      <w:pPr>
        <w:pStyle w:val="ListParagraph"/>
        <w:ind w:left="-180"/>
        <w:rPr>
          <w:b/>
          <w:sz w:val="28"/>
          <w:szCs w:val="28"/>
        </w:rPr>
      </w:pPr>
      <w:r w:rsidRPr="007F1372">
        <w:rPr>
          <w:b/>
          <w:noProof/>
          <w:sz w:val="28"/>
          <w:szCs w:val="28"/>
        </w:rPr>
        <mc:AlternateContent>
          <mc:Choice Requires="wps">
            <w:drawing>
              <wp:anchor distT="0" distB="0" distL="114300" distR="114300" simplePos="0" relativeHeight="251787264" behindDoc="0" locked="0" layoutInCell="1" allowOverlap="1" wp14:anchorId="3226F693" wp14:editId="1BCE3414">
                <wp:simplePos x="0" y="0"/>
                <wp:positionH relativeFrom="column">
                  <wp:posOffset>747044</wp:posOffset>
                </wp:positionH>
                <wp:positionV relativeFrom="paragraph">
                  <wp:posOffset>205570</wp:posOffset>
                </wp:positionV>
                <wp:extent cx="477520" cy="395605"/>
                <wp:effectExtent l="0" t="0" r="17780" b="23495"/>
                <wp:wrapNone/>
                <wp:docPr id="86" name="Rectangle 86"/>
                <wp:cNvGraphicFramePr/>
                <a:graphic xmlns:a="http://schemas.openxmlformats.org/drawingml/2006/main">
                  <a:graphicData uri="http://schemas.microsoft.com/office/word/2010/wordprocessingShape">
                    <wps:wsp>
                      <wps:cNvSpPr/>
                      <wps:spPr>
                        <a:xfrm>
                          <a:off x="0" y="0"/>
                          <a:ext cx="477520" cy="3956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9C9E7" id="Rectangle 86" o:spid="_x0000_s1026" style="position:absolute;margin-left:58.8pt;margin-top:16.2pt;width:37.6pt;height:31.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" filled="f" strokecolor="black [3213]" strokeweight="1.5pt"/>
            </w:pict>
          </mc:Fallback>
        </mc:AlternateContent>
      </w:r>
      <w:r w:rsidRPr="007F1372">
        <w:rPr>
          <w:b/>
          <w:noProof/>
          <w:sz w:val="28"/>
          <w:szCs w:val="28"/>
        </w:rPr>
        <mc:AlternateContent>
          <mc:Choice Requires="wps">
            <w:drawing>
              <wp:anchor distT="0" distB="0" distL="114300" distR="114300" simplePos="0" relativeHeight="251788288" behindDoc="0" locked="0" layoutInCell="1" allowOverlap="1" wp14:anchorId="25BB58D9" wp14:editId="1F4C399A">
                <wp:simplePos x="0" y="0"/>
                <wp:positionH relativeFrom="column">
                  <wp:posOffset>-409613</wp:posOffset>
                </wp:positionH>
                <wp:positionV relativeFrom="paragraph">
                  <wp:posOffset>168275</wp:posOffset>
                </wp:positionV>
                <wp:extent cx="477520" cy="395605"/>
                <wp:effectExtent l="0" t="0" r="17780" b="23495"/>
                <wp:wrapNone/>
                <wp:docPr id="87" name="Rectangle 87"/>
                <wp:cNvGraphicFramePr/>
                <a:graphic xmlns:a="http://schemas.openxmlformats.org/drawingml/2006/main">
                  <a:graphicData uri="http://schemas.microsoft.com/office/word/2010/wordprocessingShape">
                    <wps:wsp>
                      <wps:cNvSpPr/>
                      <wps:spPr>
                        <a:xfrm>
                          <a:off x="0" y="0"/>
                          <a:ext cx="477520" cy="3956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D7B2B" id="Rectangle 87" o:spid="_x0000_s1026" style="position:absolute;margin-left:-32.25pt;margin-top:13.25pt;width:37.6pt;height:3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" filled="f" strokecolor="black [3213]" strokeweight="1.5pt"/>
            </w:pict>
          </mc:Fallback>
        </mc:AlternateContent>
      </w:r>
    </w:p>
    <w:p w:rsidR="009E272C" w:rsidRDefault="009E272C" w:rsidP="009E272C">
      <w:pPr>
        <w:pStyle w:val="ListParagraph"/>
        <w:ind w:left="-180"/>
        <w:rPr>
          <w:b/>
          <w:sz w:val="28"/>
          <w:szCs w:val="28"/>
        </w:rPr>
      </w:pPr>
    </w:p>
    <w:p w:rsidR="009E272C" w:rsidRDefault="009E272C" w:rsidP="009E272C">
      <w:pPr>
        <w:pStyle w:val="ListParagraph"/>
        <w:ind w:left="-180"/>
        <w:rPr>
          <w:b/>
          <w:sz w:val="28"/>
          <w:szCs w:val="28"/>
        </w:rPr>
      </w:pPr>
    </w:p>
    <w:p w:rsidR="007F1372" w:rsidRDefault="007F1372" w:rsidP="009E272C">
      <w:pPr>
        <w:pStyle w:val="ListParagraph"/>
        <w:ind w:left="-180"/>
        <w:rPr>
          <w:b/>
          <w:sz w:val="28"/>
          <w:szCs w:val="28"/>
        </w:rPr>
      </w:pPr>
    </w:p>
    <w:p w:rsidR="007F1372" w:rsidRDefault="007F1372" w:rsidP="009E272C">
      <w:pPr>
        <w:pStyle w:val="ListParagraph"/>
        <w:ind w:left="-180"/>
        <w:rPr>
          <w:b/>
          <w:sz w:val="28"/>
          <w:szCs w:val="28"/>
        </w:rPr>
      </w:pPr>
    </w:p>
    <w:p w:rsidR="009E272C" w:rsidRDefault="009E272C"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C0600F" w:rsidRDefault="00C0600F" w:rsidP="009E272C">
      <w:pPr>
        <w:pStyle w:val="ListParagraph"/>
        <w:ind w:left="-180"/>
        <w:rPr>
          <w:b/>
          <w:sz w:val="28"/>
          <w:szCs w:val="28"/>
        </w:rPr>
      </w:pPr>
    </w:p>
    <w:p w:rsidR="002A4032" w:rsidRDefault="002A4032" w:rsidP="002A4032">
      <w:pPr>
        <w:pStyle w:val="Heading1"/>
        <w:spacing w:line="240" w:lineRule="auto"/>
        <w:jc w:val="center"/>
        <w:rPr>
          <w:rFonts w:asciiTheme="minorHAnsi" w:hAnsiTheme="minorHAnsi" w:cstheme="minorHAnsi"/>
          <w:b/>
          <w:color w:val="auto"/>
        </w:rPr>
      </w:pPr>
      <w:r w:rsidRPr="00BB7723">
        <w:rPr>
          <w:rFonts w:asciiTheme="minorHAnsi" w:hAnsiTheme="minorHAnsi" w:cstheme="minorHAnsi"/>
          <w:b/>
          <w:color w:val="auto"/>
        </w:rPr>
        <w:lastRenderedPageBreak/>
        <w:t>DAFTAR PUSTAKA</w:t>
      </w:r>
    </w:p>
    <w:p w:rsidR="002A4032" w:rsidRPr="001B611B" w:rsidRDefault="002A4032" w:rsidP="002A4032">
      <w:pPr>
        <w:spacing w:line="240" w:lineRule="auto"/>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2A4032" w:rsidTr="008259B8">
        <w:trPr>
          <w:tblCellSpacing w:w="15" w:type="dxa"/>
        </w:trPr>
        <w:tc>
          <w:tcPr>
            <w:tcW w:w="207" w:type="pct"/>
            <w:hideMark/>
          </w:tcPr>
          <w:p w:rsidR="002A4032" w:rsidRDefault="002A4032" w:rsidP="00736410">
            <w:pPr>
              <w:pStyle w:val="Bibliography"/>
              <w:spacing w:line="240" w:lineRule="auto"/>
              <w:rPr>
                <w:noProof/>
                <w:sz w:val="24"/>
                <w:szCs w:val="24"/>
              </w:rPr>
            </w:pPr>
            <w:r>
              <w:rPr>
                <w:noProof/>
              </w:rPr>
              <w:t xml:space="preserve">[1] </w:t>
            </w:r>
          </w:p>
        </w:tc>
        <w:tc>
          <w:tcPr>
            <w:tcW w:w="0" w:type="auto"/>
            <w:hideMark/>
          </w:tcPr>
          <w:p w:rsidR="002A4032" w:rsidRDefault="00FA659A" w:rsidP="00736410">
            <w:pPr>
              <w:pStyle w:val="Bibliography"/>
              <w:spacing w:line="240" w:lineRule="auto"/>
              <w:rPr>
                <w:noProof/>
              </w:rPr>
            </w:pPr>
            <w:hyperlink r:id="rId42" w:history="1">
              <w:r w:rsidRPr="00DE0B93">
                <w:rPr>
                  <w:rStyle w:val="Hyperlink"/>
                  <w:noProof/>
                </w:rPr>
                <w:t>https://classroom.udacity.com/courses/ud839/lessons/7633778648/concepts/dc0c6a9d-07fa-4c4c-9d5e-9852ce68b84d</w:t>
              </w:r>
            </w:hyperlink>
            <w:r>
              <w:rPr>
                <w:noProof/>
              </w:rPr>
              <w:t xml:space="preserve"> [Diakses 29 April 2018]</w:t>
            </w:r>
          </w:p>
        </w:tc>
      </w:tr>
      <w:tr w:rsidR="002A4032" w:rsidTr="008259B8">
        <w:trPr>
          <w:tblCellSpacing w:w="15" w:type="dxa"/>
        </w:trPr>
        <w:tc>
          <w:tcPr>
            <w:tcW w:w="207" w:type="pct"/>
            <w:hideMark/>
          </w:tcPr>
          <w:p w:rsidR="002A4032" w:rsidRDefault="002A4032" w:rsidP="00736410">
            <w:pPr>
              <w:pStyle w:val="Bibliography"/>
              <w:spacing w:line="240" w:lineRule="auto"/>
              <w:rPr>
                <w:noProof/>
              </w:rPr>
            </w:pPr>
            <w:r>
              <w:rPr>
                <w:noProof/>
              </w:rPr>
              <w:t xml:space="preserve">[2] </w:t>
            </w:r>
          </w:p>
        </w:tc>
        <w:tc>
          <w:tcPr>
            <w:tcW w:w="0" w:type="auto"/>
            <w:hideMark/>
          </w:tcPr>
          <w:p w:rsidR="00573EBC" w:rsidRDefault="00573EBC" w:rsidP="00573EBC">
            <w:pPr>
              <w:pStyle w:val="Bibliography"/>
              <w:spacing w:line="240" w:lineRule="auto"/>
              <w:rPr>
                <w:noProof/>
              </w:rPr>
            </w:pPr>
            <w:hyperlink r:id="rId43" w:history="1">
              <w:r w:rsidRPr="00DE0B93">
                <w:rPr>
                  <w:rStyle w:val="Hyperlink"/>
                  <w:noProof/>
                </w:rPr>
                <w:t>http://devdeeds.com/color-opacity-using-xml-in-android/</w:t>
              </w:r>
            </w:hyperlink>
            <w:r>
              <w:rPr>
                <w:noProof/>
              </w:rPr>
              <w:t xml:space="preserve"> [Diakses 29 April 2018]</w:t>
            </w:r>
            <w:bookmarkStart w:id="14" w:name="_GoBack"/>
            <w:bookmarkEnd w:id="14"/>
          </w:p>
          <w:p w:rsidR="00573EBC" w:rsidRPr="00573EBC" w:rsidRDefault="00573EBC" w:rsidP="00573EBC">
            <w:pPr>
              <w:rPr>
                <w:lang w:val="id-ID"/>
              </w:rPr>
            </w:pPr>
          </w:p>
        </w:tc>
      </w:tr>
    </w:tbl>
    <w:p w:rsidR="009E272C" w:rsidRPr="009E272C" w:rsidRDefault="009E272C" w:rsidP="009E272C">
      <w:pPr>
        <w:pStyle w:val="ListParagraph"/>
        <w:ind w:left="-180"/>
        <w:rPr>
          <w:b/>
          <w:sz w:val="28"/>
          <w:szCs w:val="28"/>
        </w:rPr>
      </w:pPr>
    </w:p>
    <w:sectPr w:rsidR="009E272C" w:rsidRPr="009E27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AAB" w:rsidRDefault="005D2AAB" w:rsidP="001941CB">
      <w:pPr>
        <w:spacing w:after="0" w:line="240" w:lineRule="auto"/>
      </w:pPr>
      <w:r>
        <w:separator/>
      </w:r>
    </w:p>
  </w:endnote>
  <w:endnote w:type="continuationSeparator" w:id="0">
    <w:p w:rsidR="005D2AAB" w:rsidRDefault="005D2AAB" w:rsidP="00194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AAB" w:rsidRDefault="005D2AAB" w:rsidP="001941CB">
      <w:pPr>
        <w:spacing w:after="0" w:line="240" w:lineRule="auto"/>
      </w:pPr>
      <w:r>
        <w:separator/>
      </w:r>
    </w:p>
  </w:footnote>
  <w:footnote w:type="continuationSeparator" w:id="0">
    <w:p w:rsidR="005D2AAB" w:rsidRDefault="005D2AAB" w:rsidP="00194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F2A01"/>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01B83"/>
    <w:multiLevelType w:val="hybridMultilevel"/>
    <w:tmpl w:val="AF4449C0"/>
    <w:lvl w:ilvl="0" w:tplc="AEE2C458">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3325EF"/>
    <w:multiLevelType w:val="hybridMultilevel"/>
    <w:tmpl w:val="C8804E80"/>
    <w:lvl w:ilvl="0" w:tplc="523429FA">
      <w:start w:val="1"/>
      <w:numFmt w:val="decimal"/>
      <w:lvlText w:val="%1."/>
      <w:lvlJc w:val="left"/>
      <w:pPr>
        <w:ind w:left="1800" w:hanging="360"/>
      </w:pPr>
      <w:rPr>
        <w:rFonts w:hint="default"/>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14CE4D3B"/>
    <w:multiLevelType w:val="multilevel"/>
    <w:tmpl w:val="20D4D7BE"/>
    <w:lvl w:ilvl="0">
      <w:start w:val="1"/>
      <w:numFmt w:val="decimal"/>
      <w:lvlText w:val="%1."/>
      <w:lvlJc w:val="left"/>
      <w:pPr>
        <w:ind w:left="810" w:hanging="360"/>
      </w:pPr>
      <w:rPr>
        <w:rFonts w:hint="default"/>
        <w:b w:val="0"/>
      </w:rPr>
    </w:lvl>
    <w:lvl w:ilvl="1">
      <w:start w:val="5"/>
      <w:numFmt w:val="decimal"/>
      <w:isLgl/>
      <w:lvlText w:val="%1.%2."/>
      <w:lvlJc w:val="left"/>
      <w:pPr>
        <w:ind w:left="990" w:hanging="54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4" w15:restartNumberingAfterBreak="0">
    <w:nsid w:val="18081050"/>
    <w:multiLevelType w:val="hybridMultilevel"/>
    <w:tmpl w:val="2A8C9B52"/>
    <w:lvl w:ilvl="0" w:tplc="FE26A0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85B227C"/>
    <w:multiLevelType w:val="hybridMultilevel"/>
    <w:tmpl w:val="75C22322"/>
    <w:lvl w:ilvl="0" w:tplc="DE3893B0">
      <w:start w:val="2"/>
      <w:numFmt w:val="decimal"/>
      <w:lvlText w:val="%1."/>
      <w:lvlJc w:val="left"/>
      <w:pPr>
        <w:ind w:left="1440" w:hanging="360"/>
      </w:pPr>
      <w:rPr>
        <w:rFonts w:hint="default"/>
        <w:b/>
        <w:color w:val="auto"/>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316226"/>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187968"/>
    <w:multiLevelType w:val="hybridMultilevel"/>
    <w:tmpl w:val="AE740BAA"/>
    <w:lvl w:ilvl="0" w:tplc="3368A2DA">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5902BCB"/>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081DD1"/>
    <w:multiLevelType w:val="hybridMultilevel"/>
    <w:tmpl w:val="39F848EC"/>
    <w:lvl w:ilvl="0" w:tplc="D16E1204">
      <w:start w:val="1"/>
      <w:numFmt w:val="upperLetter"/>
      <w:lvlText w:val="%1."/>
      <w:lvlJc w:val="left"/>
      <w:pPr>
        <w:ind w:left="-180" w:hanging="360"/>
      </w:pPr>
      <w:rPr>
        <w:rFonts w:hint="default"/>
      </w:rPr>
    </w:lvl>
    <w:lvl w:ilvl="1" w:tplc="0409000F">
      <w:start w:val="1"/>
      <w:numFmt w:val="decimal"/>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 w15:restartNumberingAfterBreak="0">
    <w:nsid w:val="29E3259A"/>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E0400CA"/>
    <w:multiLevelType w:val="multilevel"/>
    <w:tmpl w:val="74DCB24E"/>
    <w:lvl w:ilvl="0">
      <w:start w:val="1"/>
      <w:numFmt w:val="decimal"/>
      <w:lvlText w:val="%1."/>
      <w:lvlJc w:val="left"/>
      <w:pPr>
        <w:ind w:left="1080" w:hanging="360"/>
      </w:pPr>
      <w:rPr>
        <w:rFonts w:hint="default"/>
      </w:rPr>
    </w:lvl>
    <w:lvl w:ilvl="1">
      <w:start w:val="2"/>
      <w:numFmt w:val="decimal"/>
      <w:isLgl/>
      <w:lvlText w:val="%1.%2."/>
      <w:lvlJc w:val="left"/>
      <w:pPr>
        <w:ind w:left="1680" w:hanging="54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0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00" w:hanging="1440"/>
      </w:pPr>
      <w:rPr>
        <w:rFonts w:hint="default"/>
      </w:rPr>
    </w:lvl>
    <w:lvl w:ilvl="8">
      <w:start w:val="1"/>
      <w:numFmt w:val="decimal"/>
      <w:isLgl/>
      <w:lvlText w:val="%1.%2.%3.%4.%5.%6.%7.%8.%9."/>
      <w:lvlJc w:val="left"/>
      <w:pPr>
        <w:ind w:left="5880" w:hanging="1800"/>
      </w:pPr>
      <w:rPr>
        <w:rFonts w:hint="default"/>
      </w:rPr>
    </w:lvl>
  </w:abstractNum>
  <w:abstractNum w:abstractNumId="12" w15:restartNumberingAfterBreak="0">
    <w:nsid w:val="2E5F2167"/>
    <w:multiLevelType w:val="hybridMultilevel"/>
    <w:tmpl w:val="C06EBD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CD7DE4"/>
    <w:multiLevelType w:val="hybridMultilevel"/>
    <w:tmpl w:val="E6AE2BDE"/>
    <w:lvl w:ilvl="0" w:tplc="45D67C3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38C480E"/>
    <w:multiLevelType w:val="hybridMultilevel"/>
    <w:tmpl w:val="2F2C2992"/>
    <w:lvl w:ilvl="0" w:tplc="24625014">
      <w:start w:val="3"/>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06121A"/>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37362FB"/>
    <w:multiLevelType w:val="hybridMultilevel"/>
    <w:tmpl w:val="12C683B4"/>
    <w:lvl w:ilvl="0" w:tplc="ECCC101A">
      <w:start w:val="3"/>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9E05F12"/>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B9737C4"/>
    <w:multiLevelType w:val="hybridMultilevel"/>
    <w:tmpl w:val="6562CDC4"/>
    <w:lvl w:ilvl="0" w:tplc="D02243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E195B9F"/>
    <w:multiLevelType w:val="hybridMultilevel"/>
    <w:tmpl w:val="1552635A"/>
    <w:lvl w:ilvl="0" w:tplc="C3AC550E">
      <w:numFmt w:val="bullet"/>
      <w:lvlText w:val="-"/>
      <w:lvlJc w:val="left"/>
      <w:pPr>
        <w:ind w:left="1440" w:hanging="360"/>
      </w:pPr>
      <w:rPr>
        <w:rFonts w:ascii="Palatino Linotype" w:eastAsiaTheme="minorHAnsi" w:hAnsi="Palatino Linotype" w:cstheme="minorBidi"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4EC94AE8"/>
    <w:multiLevelType w:val="hybridMultilevel"/>
    <w:tmpl w:val="BD6EB8FC"/>
    <w:lvl w:ilvl="0" w:tplc="416C373E">
      <w:start w:val="2"/>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F7F1448"/>
    <w:multiLevelType w:val="hybridMultilevel"/>
    <w:tmpl w:val="1AE29D2E"/>
    <w:lvl w:ilvl="0" w:tplc="3368A2DA">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2" w15:restartNumberingAfterBreak="0">
    <w:nsid w:val="54DE107A"/>
    <w:multiLevelType w:val="multilevel"/>
    <w:tmpl w:val="06D80C78"/>
    <w:lvl w:ilvl="0">
      <w:start w:val="3"/>
      <w:numFmt w:val="decimal"/>
      <w:lvlText w:val="%1."/>
      <w:lvlJc w:val="left"/>
      <w:pPr>
        <w:ind w:left="1713" w:hanging="360"/>
      </w:pPr>
      <w:rPr>
        <w:rFonts w:hint="default"/>
      </w:rPr>
    </w:lvl>
    <w:lvl w:ilvl="1">
      <w:start w:val="2"/>
      <w:numFmt w:val="decimal"/>
      <w:isLgl/>
      <w:lvlText w:val="%1.%2"/>
      <w:lvlJc w:val="left"/>
      <w:pPr>
        <w:ind w:left="2253" w:hanging="660"/>
      </w:pPr>
      <w:rPr>
        <w:rFonts w:eastAsia="Times New Roman" w:hint="default"/>
        <w:b w:val="0"/>
      </w:rPr>
    </w:lvl>
    <w:lvl w:ilvl="2">
      <w:start w:val="6"/>
      <w:numFmt w:val="decimal"/>
      <w:isLgl/>
      <w:lvlText w:val="%1.%2.%3"/>
      <w:lvlJc w:val="left"/>
      <w:pPr>
        <w:ind w:left="2553" w:hanging="720"/>
      </w:pPr>
      <w:rPr>
        <w:rFonts w:eastAsia="Times New Roman" w:hint="default"/>
        <w:b/>
      </w:rPr>
    </w:lvl>
    <w:lvl w:ilvl="3">
      <w:start w:val="1"/>
      <w:numFmt w:val="decimal"/>
      <w:isLgl/>
      <w:lvlText w:val="%4."/>
      <w:lvlJc w:val="left"/>
      <w:pPr>
        <w:ind w:left="2793" w:hanging="720"/>
      </w:pPr>
      <w:rPr>
        <w:rFonts w:asciiTheme="minorHAnsi" w:eastAsia="Times New Roman" w:hAnsiTheme="minorHAnsi" w:cstheme="minorHAnsi" w:hint="default"/>
        <w:b w:val="0"/>
      </w:rPr>
    </w:lvl>
    <w:lvl w:ilvl="4">
      <w:start w:val="1"/>
      <w:numFmt w:val="decimal"/>
      <w:isLgl/>
      <w:lvlText w:val="%1.%2.%3.%4.%5"/>
      <w:lvlJc w:val="left"/>
      <w:pPr>
        <w:ind w:left="3393" w:hanging="1080"/>
      </w:pPr>
      <w:rPr>
        <w:rFonts w:eastAsia="Times New Roman" w:hint="default"/>
        <w:b w:val="0"/>
      </w:rPr>
    </w:lvl>
    <w:lvl w:ilvl="5">
      <w:start w:val="1"/>
      <w:numFmt w:val="decimal"/>
      <w:isLgl/>
      <w:lvlText w:val="%1.%2.%3.%4.%5.%6"/>
      <w:lvlJc w:val="left"/>
      <w:pPr>
        <w:ind w:left="3633" w:hanging="1080"/>
      </w:pPr>
      <w:rPr>
        <w:rFonts w:eastAsia="Times New Roman" w:hint="default"/>
        <w:b w:val="0"/>
      </w:rPr>
    </w:lvl>
    <w:lvl w:ilvl="6">
      <w:start w:val="1"/>
      <w:numFmt w:val="decimal"/>
      <w:isLgl/>
      <w:lvlText w:val="%1.%2.%3.%4.%5.%6.%7"/>
      <w:lvlJc w:val="left"/>
      <w:pPr>
        <w:ind w:left="4233" w:hanging="1440"/>
      </w:pPr>
      <w:rPr>
        <w:rFonts w:eastAsia="Times New Roman" w:hint="default"/>
        <w:b w:val="0"/>
      </w:rPr>
    </w:lvl>
    <w:lvl w:ilvl="7">
      <w:start w:val="1"/>
      <w:numFmt w:val="decimal"/>
      <w:isLgl/>
      <w:lvlText w:val="%1.%2.%3.%4.%5.%6.%7.%8"/>
      <w:lvlJc w:val="left"/>
      <w:pPr>
        <w:ind w:left="4473" w:hanging="1440"/>
      </w:pPr>
      <w:rPr>
        <w:rFonts w:eastAsia="Times New Roman" w:hint="default"/>
        <w:b w:val="0"/>
      </w:rPr>
    </w:lvl>
    <w:lvl w:ilvl="8">
      <w:start w:val="1"/>
      <w:numFmt w:val="decimal"/>
      <w:isLgl/>
      <w:lvlText w:val="%1.%2.%3.%4.%5.%6.%7.%8.%9"/>
      <w:lvlJc w:val="left"/>
      <w:pPr>
        <w:ind w:left="5073" w:hanging="1800"/>
      </w:pPr>
      <w:rPr>
        <w:rFonts w:eastAsia="Times New Roman" w:hint="default"/>
        <w:b w:val="0"/>
      </w:rPr>
    </w:lvl>
  </w:abstractNum>
  <w:abstractNum w:abstractNumId="23" w15:restartNumberingAfterBreak="0">
    <w:nsid w:val="56263C17"/>
    <w:multiLevelType w:val="hybridMultilevel"/>
    <w:tmpl w:val="C1A42F8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3D28F4"/>
    <w:multiLevelType w:val="hybridMultilevel"/>
    <w:tmpl w:val="57467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81301"/>
    <w:multiLevelType w:val="hybridMultilevel"/>
    <w:tmpl w:val="D88E81F8"/>
    <w:lvl w:ilvl="0" w:tplc="0421000F">
      <w:start w:val="1"/>
      <w:numFmt w:val="decimal"/>
      <w:lvlText w:val="%1."/>
      <w:lvlJc w:val="left"/>
      <w:pPr>
        <w:ind w:left="720" w:hanging="360"/>
      </w:pPr>
      <w:rPr>
        <w:rFonts w:hint="default"/>
      </w:rPr>
    </w:lvl>
    <w:lvl w:ilvl="1" w:tplc="A1E67A22">
      <w:numFmt w:val="decimal"/>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8C867BAE">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D1953B9"/>
    <w:multiLevelType w:val="hybridMultilevel"/>
    <w:tmpl w:val="5622DE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AFD288D"/>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B444E9B"/>
    <w:multiLevelType w:val="multilevel"/>
    <w:tmpl w:val="7242D62A"/>
    <w:lvl w:ilvl="0">
      <w:start w:val="1"/>
      <w:numFmt w:val="decimal"/>
      <w:lvlText w:val="%1."/>
      <w:lvlJc w:val="left"/>
      <w:pPr>
        <w:ind w:left="810" w:hanging="360"/>
      </w:pPr>
      <w:rPr>
        <w:rFonts w:hint="default"/>
        <w:b w:val="0"/>
        <w:color w:val="auto"/>
      </w:rPr>
    </w:lvl>
    <w:lvl w:ilvl="1">
      <w:start w:val="1"/>
      <w:numFmt w:val="decimal"/>
      <w:isLgl/>
      <w:lvlText w:val="%1.%2"/>
      <w:lvlJc w:val="left"/>
      <w:pPr>
        <w:ind w:left="1069" w:hanging="360"/>
      </w:pPr>
      <w:rPr>
        <w:rFonts w:hint="default"/>
      </w:rPr>
    </w:lvl>
    <w:lvl w:ilvl="2">
      <w:start w:val="1"/>
      <w:numFmt w:val="decimal"/>
      <w:isLgl/>
      <w:lvlText w:val="%1.%2.%3"/>
      <w:lvlJc w:val="left"/>
      <w:pPr>
        <w:ind w:left="1688" w:hanging="720"/>
      </w:pPr>
      <w:rPr>
        <w:rFonts w:hint="default"/>
      </w:rPr>
    </w:lvl>
    <w:lvl w:ilvl="3">
      <w:start w:val="1"/>
      <w:numFmt w:val="decimal"/>
      <w:isLgl/>
      <w:lvlText w:val="%1.%2.%3.%4"/>
      <w:lvlJc w:val="left"/>
      <w:pPr>
        <w:ind w:left="1947" w:hanging="720"/>
      </w:pPr>
      <w:rPr>
        <w:rFonts w:hint="default"/>
      </w:rPr>
    </w:lvl>
    <w:lvl w:ilvl="4">
      <w:start w:val="1"/>
      <w:numFmt w:val="decimal"/>
      <w:isLgl/>
      <w:lvlText w:val="%1.%2.%3.%4.%5"/>
      <w:lvlJc w:val="left"/>
      <w:pPr>
        <w:ind w:left="256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444" w:hanging="1440"/>
      </w:pPr>
      <w:rPr>
        <w:rFonts w:hint="default"/>
      </w:rPr>
    </w:lvl>
    <w:lvl w:ilvl="7">
      <w:start w:val="1"/>
      <w:numFmt w:val="decimal"/>
      <w:isLgl/>
      <w:lvlText w:val="%1.%2.%3.%4.%5.%6.%7.%8"/>
      <w:lvlJc w:val="left"/>
      <w:pPr>
        <w:ind w:left="3703" w:hanging="1440"/>
      </w:pPr>
      <w:rPr>
        <w:rFonts w:hint="default"/>
      </w:rPr>
    </w:lvl>
    <w:lvl w:ilvl="8">
      <w:start w:val="1"/>
      <w:numFmt w:val="decimal"/>
      <w:isLgl/>
      <w:lvlText w:val="%1.%2.%3.%4.%5.%6.%7.%8.%9"/>
      <w:lvlJc w:val="left"/>
      <w:pPr>
        <w:ind w:left="4322" w:hanging="1800"/>
      </w:pPr>
      <w:rPr>
        <w:rFonts w:hint="default"/>
      </w:rPr>
    </w:lvl>
  </w:abstractNum>
  <w:abstractNum w:abstractNumId="29" w15:restartNumberingAfterBreak="0">
    <w:nsid w:val="6E1D15A2"/>
    <w:multiLevelType w:val="hybridMultilevel"/>
    <w:tmpl w:val="6D327E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0EB4412"/>
    <w:multiLevelType w:val="hybridMultilevel"/>
    <w:tmpl w:val="F898AA08"/>
    <w:lvl w:ilvl="0" w:tplc="DD6067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57D7EAC"/>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7775F4C"/>
    <w:multiLevelType w:val="hybridMultilevel"/>
    <w:tmpl w:val="C1A42F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C9B1108"/>
    <w:multiLevelType w:val="hybridMultilevel"/>
    <w:tmpl w:val="A88ED85E"/>
    <w:lvl w:ilvl="0" w:tplc="F6B88102">
      <w:start w:val="1"/>
      <w:numFmt w:val="decimal"/>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num w:numId="1">
    <w:abstractNumId w:val="9"/>
  </w:num>
  <w:num w:numId="2">
    <w:abstractNumId w:val="28"/>
  </w:num>
  <w:num w:numId="3">
    <w:abstractNumId w:val="3"/>
  </w:num>
  <w:num w:numId="4">
    <w:abstractNumId w:val="11"/>
  </w:num>
  <w:num w:numId="5">
    <w:abstractNumId w:val="16"/>
  </w:num>
  <w:num w:numId="6">
    <w:abstractNumId w:val="25"/>
  </w:num>
  <w:num w:numId="7">
    <w:abstractNumId w:val="20"/>
  </w:num>
  <w:num w:numId="8">
    <w:abstractNumId w:val="14"/>
  </w:num>
  <w:num w:numId="9">
    <w:abstractNumId w:val="1"/>
  </w:num>
  <w:num w:numId="10">
    <w:abstractNumId w:val="2"/>
  </w:num>
  <w:num w:numId="11">
    <w:abstractNumId w:val="8"/>
  </w:num>
  <w:num w:numId="12">
    <w:abstractNumId w:val="32"/>
  </w:num>
  <w:num w:numId="13">
    <w:abstractNumId w:val="15"/>
  </w:num>
  <w:num w:numId="14">
    <w:abstractNumId w:val="10"/>
  </w:num>
  <w:num w:numId="15">
    <w:abstractNumId w:val="27"/>
  </w:num>
  <w:num w:numId="16">
    <w:abstractNumId w:val="17"/>
  </w:num>
  <w:num w:numId="17">
    <w:abstractNumId w:val="31"/>
  </w:num>
  <w:num w:numId="18">
    <w:abstractNumId w:val="23"/>
  </w:num>
  <w:num w:numId="19">
    <w:abstractNumId w:val="33"/>
  </w:num>
  <w:num w:numId="20">
    <w:abstractNumId w:val="29"/>
  </w:num>
  <w:num w:numId="21">
    <w:abstractNumId w:val="0"/>
  </w:num>
  <w:num w:numId="22">
    <w:abstractNumId w:val="6"/>
  </w:num>
  <w:num w:numId="23">
    <w:abstractNumId w:val="22"/>
  </w:num>
  <w:num w:numId="24">
    <w:abstractNumId w:val="24"/>
  </w:num>
  <w:num w:numId="25">
    <w:abstractNumId w:val="18"/>
  </w:num>
  <w:num w:numId="26">
    <w:abstractNumId w:val="4"/>
  </w:num>
  <w:num w:numId="27">
    <w:abstractNumId w:val="13"/>
  </w:num>
  <w:num w:numId="28">
    <w:abstractNumId w:val="30"/>
  </w:num>
  <w:num w:numId="29">
    <w:abstractNumId w:val="5"/>
  </w:num>
  <w:num w:numId="30">
    <w:abstractNumId w:val="12"/>
  </w:num>
  <w:num w:numId="31">
    <w:abstractNumId w:val="26"/>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1F0"/>
    <w:rsid w:val="00070AD9"/>
    <w:rsid w:val="001941CB"/>
    <w:rsid w:val="002968ED"/>
    <w:rsid w:val="002A06CF"/>
    <w:rsid w:val="002A0729"/>
    <w:rsid w:val="002A4032"/>
    <w:rsid w:val="00364039"/>
    <w:rsid w:val="00427985"/>
    <w:rsid w:val="00477775"/>
    <w:rsid w:val="004D4E47"/>
    <w:rsid w:val="004D72F0"/>
    <w:rsid w:val="0050209F"/>
    <w:rsid w:val="00573EBC"/>
    <w:rsid w:val="005D2AAB"/>
    <w:rsid w:val="00636186"/>
    <w:rsid w:val="00736410"/>
    <w:rsid w:val="00764C22"/>
    <w:rsid w:val="007F1372"/>
    <w:rsid w:val="008259B8"/>
    <w:rsid w:val="008B7F6E"/>
    <w:rsid w:val="009445AA"/>
    <w:rsid w:val="00965D74"/>
    <w:rsid w:val="009E272C"/>
    <w:rsid w:val="00A251B1"/>
    <w:rsid w:val="00BA2A54"/>
    <w:rsid w:val="00C0600F"/>
    <w:rsid w:val="00C6524E"/>
    <w:rsid w:val="00D1070D"/>
    <w:rsid w:val="00D36795"/>
    <w:rsid w:val="00E46E2E"/>
    <w:rsid w:val="00E521F0"/>
    <w:rsid w:val="00EA4A26"/>
    <w:rsid w:val="00EB1261"/>
    <w:rsid w:val="00ED19E4"/>
    <w:rsid w:val="00F64C18"/>
    <w:rsid w:val="00FA6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0509"/>
  <w15:chartTrackingRefBased/>
  <w15:docId w15:val="{4F379077-9EB2-46FC-BA08-925B4C808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1372"/>
  </w:style>
  <w:style w:type="paragraph" w:styleId="Heading1">
    <w:name w:val="heading 1"/>
    <w:basedOn w:val="Normal"/>
    <w:next w:val="Normal"/>
    <w:link w:val="Heading1Char"/>
    <w:uiPriority w:val="9"/>
    <w:qFormat/>
    <w:rsid w:val="00477775"/>
    <w:pPr>
      <w:keepNext/>
      <w:keepLines/>
      <w:spacing w:before="240" w:after="0"/>
      <w:outlineLvl w:val="0"/>
    </w:pPr>
    <w:rPr>
      <w:rFonts w:asciiTheme="majorHAnsi" w:eastAsiaTheme="majorEastAsia" w:hAnsiTheme="majorHAnsi" w:cstheme="majorBidi"/>
      <w:color w:val="2E74B5" w:themeColor="accent1" w:themeShade="BF"/>
      <w:sz w:val="32"/>
      <w:szCs w:val="32"/>
      <w:lang w:val="id-ID"/>
    </w:rPr>
  </w:style>
  <w:style w:type="paragraph" w:styleId="Heading2">
    <w:name w:val="heading 2"/>
    <w:basedOn w:val="Normal"/>
    <w:next w:val="Normal"/>
    <w:link w:val="Heading2Char"/>
    <w:uiPriority w:val="9"/>
    <w:unhideWhenUsed/>
    <w:qFormat/>
    <w:rsid w:val="00477775"/>
    <w:pPr>
      <w:keepNext/>
      <w:keepLines/>
      <w:spacing w:before="40" w:after="0"/>
      <w:outlineLvl w:val="1"/>
    </w:pPr>
    <w:rPr>
      <w:rFonts w:asciiTheme="majorHAnsi" w:eastAsiaTheme="majorEastAsia" w:hAnsiTheme="majorHAnsi" w:cstheme="majorBidi"/>
      <w:color w:val="2E74B5" w:themeColor="accent1" w:themeShade="BF"/>
      <w:sz w:val="26"/>
      <w:szCs w:val="26"/>
      <w:lang w:val="id-ID"/>
    </w:rPr>
  </w:style>
  <w:style w:type="paragraph" w:styleId="Heading3">
    <w:name w:val="heading 3"/>
    <w:basedOn w:val="Normal"/>
    <w:next w:val="Normal"/>
    <w:link w:val="Heading3Char"/>
    <w:uiPriority w:val="9"/>
    <w:unhideWhenUsed/>
    <w:rsid w:val="00477775"/>
    <w:pPr>
      <w:keepNext/>
      <w:keepLines/>
      <w:spacing w:before="40" w:after="0"/>
      <w:outlineLvl w:val="2"/>
    </w:pPr>
    <w:rPr>
      <w:rFonts w:asciiTheme="majorHAnsi" w:eastAsiaTheme="majorEastAsia" w:hAnsiTheme="majorHAnsi" w:cstheme="majorBidi"/>
      <w:color w:val="1F4D78" w:themeColor="accent1" w:themeShade="7F"/>
      <w:sz w:val="24"/>
      <w:szCs w:val="24"/>
      <w:lang w:val="id-ID"/>
    </w:rPr>
  </w:style>
  <w:style w:type="paragraph" w:styleId="Heading4">
    <w:name w:val="heading 4"/>
    <w:basedOn w:val="Normal"/>
    <w:next w:val="Normal"/>
    <w:link w:val="Heading4Char"/>
    <w:uiPriority w:val="9"/>
    <w:unhideWhenUsed/>
    <w:qFormat/>
    <w:rsid w:val="00477775"/>
    <w:pPr>
      <w:keepNext/>
      <w:keepLines/>
      <w:spacing w:before="40" w:after="0"/>
      <w:outlineLvl w:val="3"/>
    </w:pPr>
    <w:rPr>
      <w:rFonts w:asciiTheme="majorHAnsi" w:eastAsiaTheme="majorEastAsia" w:hAnsiTheme="majorHAnsi" w:cstheme="majorBidi"/>
      <w:i/>
      <w:iCs/>
      <w:color w:val="2E74B5" w:themeColor="accent1" w:themeShade="B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775"/>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rsid w:val="00477775"/>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477775"/>
    <w:rPr>
      <w:rFonts w:asciiTheme="majorHAnsi" w:eastAsiaTheme="majorEastAsia" w:hAnsiTheme="majorHAnsi" w:cstheme="majorBidi"/>
      <w:color w:val="1F4D78" w:themeColor="accent1" w:themeShade="7F"/>
      <w:sz w:val="24"/>
      <w:szCs w:val="24"/>
      <w:lang w:val="id-ID"/>
    </w:rPr>
  </w:style>
  <w:style w:type="character" w:customStyle="1" w:styleId="Heading4Char">
    <w:name w:val="Heading 4 Char"/>
    <w:basedOn w:val="DefaultParagraphFont"/>
    <w:link w:val="Heading4"/>
    <w:uiPriority w:val="9"/>
    <w:rsid w:val="00477775"/>
    <w:rPr>
      <w:rFonts w:asciiTheme="majorHAnsi" w:eastAsiaTheme="majorEastAsia" w:hAnsiTheme="majorHAnsi" w:cstheme="majorBidi"/>
      <w:i/>
      <w:iCs/>
      <w:color w:val="2E74B5" w:themeColor="accent1" w:themeShade="BF"/>
      <w:lang w:val="id-ID"/>
    </w:rPr>
  </w:style>
  <w:style w:type="paragraph" w:styleId="ListParagraph">
    <w:name w:val="List Paragraph"/>
    <w:basedOn w:val="Normal"/>
    <w:uiPriority w:val="34"/>
    <w:qFormat/>
    <w:rsid w:val="00636186"/>
    <w:pPr>
      <w:ind w:left="720"/>
      <w:contextualSpacing/>
    </w:pPr>
  </w:style>
  <w:style w:type="paragraph" w:styleId="NormalWeb">
    <w:name w:val="Normal (Web)"/>
    <w:basedOn w:val="Normal"/>
    <w:uiPriority w:val="99"/>
    <w:unhideWhenUsed/>
    <w:rsid w:val="00477775"/>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Char"/>
    <w:uiPriority w:val="99"/>
    <w:unhideWhenUsed/>
    <w:rsid w:val="00477775"/>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477775"/>
    <w:rPr>
      <w:lang w:val="id-ID"/>
    </w:rPr>
  </w:style>
  <w:style w:type="paragraph" w:styleId="Footer">
    <w:name w:val="footer"/>
    <w:basedOn w:val="Normal"/>
    <w:link w:val="FooterChar"/>
    <w:uiPriority w:val="99"/>
    <w:unhideWhenUsed/>
    <w:rsid w:val="00477775"/>
    <w:pPr>
      <w:tabs>
        <w:tab w:val="center" w:pos="4513"/>
        <w:tab w:val="right" w:pos="9026"/>
      </w:tabs>
      <w:spacing w:after="0" w:line="240" w:lineRule="auto"/>
    </w:pPr>
    <w:rPr>
      <w:lang w:val="id-ID"/>
    </w:rPr>
  </w:style>
  <w:style w:type="character" w:customStyle="1" w:styleId="FooterChar">
    <w:name w:val="Footer Char"/>
    <w:basedOn w:val="DefaultParagraphFont"/>
    <w:link w:val="Footer"/>
    <w:uiPriority w:val="99"/>
    <w:rsid w:val="00477775"/>
    <w:rPr>
      <w:lang w:val="id-ID"/>
    </w:rPr>
  </w:style>
  <w:style w:type="character" w:customStyle="1" w:styleId="apple-converted-space">
    <w:name w:val="apple-converted-space"/>
    <w:basedOn w:val="DefaultParagraphFont"/>
    <w:rsid w:val="00477775"/>
  </w:style>
  <w:style w:type="character" w:styleId="Hyperlink">
    <w:name w:val="Hyperlink"/>
    <w:basedOn w:val="DefaultParagraphFont"/>
    <w:uiPriority w:val="99"/>
    <w:unhideWhenUsed/>
    <w:rsid w:val="00477775"/>
    <w:rPr>
      <w:color w:val="0000FF"/>
      <w:u w:val="single"/>
    </w:rPr>
  </w:style>
  <w:style w:type="character" w:customStyle="1" w:styleId="CommentTextChar">
    <w:name w:val="Comment Text Char"/>
    <w:basedOn w:val="DefaultParagraphFont"/>
    <w:link w:val="CommentText"/>
    <w:uiPriority w:val="99"/>
    <w:semiHidden/>
    <w:rsid w:val="00477775"/>
    <w:rPr>
      <w:sz w:val="20"/>
      <w:szCs w:val="20"/>
      <w:lang w:val="id-ID"/>
    </w:rPr>
  </w:style>
  <w:style w:type="paragraph" w:styleId="CommentText">
    <w:name w:val="annotation text"/>
    <w:basedOn w:val="Normal"/>
    <w:link w:val="CommentTextChar"/>
    <w:uiPriority w:val="99"/>
    <w:semiHidden/>
    <w:unhideWhenUsed/>
    <w:rsid w:val="00477775"/>
    <w:pPr>
      <w:spacing w:line="240" w:lineRule="auto"/>
    </w:pPr>
    <w:rPr>
      <w:sz w:val="20"/>
      <w:szCs w:val="20"/>
      <w:lang w:val="id-ID"/>
    </w:rPr>
  </w:style>
  <w:style w:type="character" w:customStyle="1" w:styleId="BalloonTextChar">
    <w:name w:val="Balloon Text Char"/>
    <w:basedOn w:val="DefaultParagraphFont"/>
    <w:link w:val="BalloonText"/>
    <w:uiPriority w:val="99"/>
    <w:semiHidden/>
    <w:rsid w:val="00477775"/>
    <w:rPr>
      <w:rFonts w:ascii="Segoe UI" w:hAnsi="Segoe UI" w:cs="Segoe UI"/>
      <w:sz w:val="18"/>
      <w:szCs w:val="18"/>
      <w:lang w:val="id-ID"/>
    </w:rPr>
  </w:style>
  <w:style w:type="paragraph" w:styleId="BalloonText">
    <w:name w:val="Balloon Text"/>
    <w:basedOn w:val="Normal"/>
    <w:link w:val="BalloonTextChar"/>
    <w:uiPriority w:val="99"/>
    <w:semiHidden/>
    <w:unhideWhenUsed/>
    <w:rsid w:val="00477775"/>
    <w:pPr>
      <w:spacing w:after="0" w:line="240" w:lineRule="auto"/>
    </w:pPr>
    <w:rPr>
      <w:rFonts w:ascii="Segoe UI" w:hAnsi="Segoe UI" w:cs="Segoe UI"/>
      <w:sz w:val="18"/>
      <w:szCs w:val="18"/>
      <w:lang w:val="id-ID"/>
    </w:rPr>
  </w:style>
  <w:style w:type="character" w:styleId="Strong">
    <w:name w:val="Strong"/>
    <w:basedOn w:val="DefaultParagraphFont"/>
    <w:uiPriority w:val="22"/>
    <w:qFormat/>
    <w:rsid w:val="00477775"/>
    <w:rPr>
      <w:b/>
      <w:bCs/>
    </w:rPr>
  </w:style>
  <w:style w:type="paragraph" w:styleId="TOCHeading">
    <w:name w:val="TOC Heading"/>
    <w:basedOn w:val="Heading1"/>
    <w:next w:val="Normal"/>
    <w:uiPriority w:val="39"/>
    <w:unhideWhenUsed/>
    <w:qFormat/>
    <w:rsid w:val="00477775"/>
    <w:pPr>
      <w:outlineLvl w:val="9"/>
    </w:pPr>
    <w:rPr>
      <w:lang w:val="en-US"/>
    </w:rPr>
  </w:style>
  <w:style w:type="paragraph" w:styleId="TOC1">
    <w:name w:val="toc 1"/>
    <w:basedOn w:val="Normal"/>
    <w:next w:val="Normal"/>
    <w:autoRedefine/>
    <w:uiPriority w:val="39"/>
    <w:unhideWhenUsed/>
    <w:rsid w:val="00477775"/>
    <w:pPr>
      <w:spacing w:after="100"/>
    </w:pPr>
    <w:rPr>
      <w:lang w:val="id-ID"/>
    </w:rPr>
  </w:style>
  <w:style w:type="paragraph" w:styleId="TOC2">
    <w:name w:val="toc 2"/>
    <w:basedOn w:val="Normal"/>
    <w:next w:val="Normal"/>
    <w:autoRedefine/>
    <w:uiPriority w:val="39"/>
    <w:unhideWhenUsed/>
    <w:rsid w:val="00477775"/>
    <w:pPr>
      <w:tabs>
        <w:tab w:val="left" w:pos="567"/>
        <w:tab w:val="right" w:leader="dot" w:pos="9016"/>
      </w:tabs>
      <w:spacing w:after="100"/>
      <w:ind w:left="220"/>
    </w:pPr>
    <w:rPr>
      <w:lang w:val="id-ID"/>
    </w:rPr>
  </w:style>
  <w:style w:type="paragraph" w:styleId="TOC3">
    <w:name w:val="toc 3"/>
    <w:basedOn w:val="Normal"/>
    <w:next w:val="Normal"/>
    <w:autoRedefine/>
    <w:uiPriority w:val="39"/>
    <w:unhideWhenUsed/>
    <w:rsid w:val="00477775"/>
    <w:pPr>
      <w:tabs>
        <w:tab w:val="left" w:pos="993"/>
        <w:tab w:val="right" w:leader="dot" w:pos="9016"/>
      </w:tabs>
      <w:spacing w:after="100"/>
      <w:ind w:left="440"/>
    </w:pPr>
    <w:rPr>
      <w:lang w:val="id-ID"/>
    </w:rPr>
  </w:style>
  <w:style w:type="paragraph" w:styleId="HTMLPreformatted">
    <w:name w:val="HTML Preformatted"/>
    <w:basedOn w:val="Normal"/>
    <w:link w:val="HTMLPreformattedChar"/>
    <w:uiPriority w:val="99"/>
    <w:unhideWhenUsed/>
    <w:rsid w:val="00477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77775"/>
    <w:rPr>
      <w:rFonts w:ascii="Courier New" w:eastAsia="Times New Roman" w:hAnsi="Courier New" w:cs="Courier New"/>
      <w:sz w:val="20"/>
      <w:szCs w:val="20"/>
      <w:lang w:val="id-ID" w:eastAsia="id-ID"/>
    </w:rPr>
  </w:style>
  <w:style w:type="table" w:styleId="TableGrid">
    <w:name w:val="Table Grid"/>
    <w:basedOn w:val="TableNormal"/>
    <w:uiPriority w:val="39"/>
    <w:rsid w:val="0047777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477775"/>
    <w:pPr>
      <w:spacing w:after="0" w:line="240" w:lineRule="auto"/>
      <w:jc w:val="both"/>
    </w:pPr>
    <w:rPr>
      <w:rFonts w:ascii="Calibri" w:eastAsia="MS Mincho" w:hAnsi="Calibri" w:cs="Times New Roman"/>
      <w:sz w:val="20"/>
      <w:szCs w:val="20"/>
      <w:lang w:val="id-ID" w:bidi="en-US"/>
    </w:rPr>
  </w:style>
  <w:style w:type="character" w:customStyle="1" w:styleId="NoSpacingChar">
    <w:name w:val="No Spacing Char"/>
    <w:basedOn w:val="DefaultParagraphFont"/>
    <w:link w:val="NoSpacing"/>
    <w:uiPriority w:val="1"/>
    <w:rsid w:val="00477775"/>
    <w:rPr>
      <w:rFonts w:ascii="Calibri" w:eastAsia="MS Mincho" w:hAnsi="Calibri" w:cs="Times New Roman"/>
      <w:sz w:val="20"/>
      <w:szCs w:val="20"/>
      <w:lang w:val="id-ID" w:bidi="en-US"/>
    </w:rPr>
  </w:style>
  <w:style w:type="table" w:customStyle="1" w:styleId="GridTable1Light1">
    <w:name w:val="Grid Table 1 Light1"/>
    <w:basedOn w:val="TableNormal"/>
    <w:uiPriority w:val="46"/>
    <w:rsid w:val="00477775"/>
    <w:pPr>
      <w:spacing w:after="0" w:line="240" w:lineRule="auto"/>
    </w:pPr>
    <w:rPr>
      <w:lang w:val="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77775"/>
    <w:rPr>
      <w:lang w:val="id-ID"/>
    </w:rPr>
  </w:style>
  <w:style w:type="paragraph" w:styleId="Caption">
    <w:name w:val="caption"/>
    <w:basedOn w:val="Normal"/>
    <w:next w:val="Normal"/>
    <w:uiPriority w:val="35"/>
    <w:unhideWhenUsed/>
    <w:qFormat/>
    <w:rsid w:val="00477775"/>
    <w:pPr>
      <w:spacing w:after="200" w:line="240" w:lineRule="auto"/>
    </w:pPr>
    <w:rPr>
      <w:i/>
      <w:iCs/>
      <w:color w:val="44546A" w:themeColor="text2"/>
      <w:sz w:val="18"/>
      <w:szCs w:val="18"/>
      <w:lang w:val="id-ID"/>
    </w:rPr>
  </w:style>
  <w:style w:type="paragraph" w:styleId="TableofFigures">
    <w:name w:val="table of figures"/>
    <w:basedOn w:val="Normal"/>
    <w:next w:val="Normal"/>
    <w:uiPriority w:val="99"/>
    <w:unhideWhenUsed/>
    <w:rsid w:val="00477775"/>
    <w:pPr>
      <w:spacing w:after="0"/>
    </w:pPr>
    <w:rPr>
      <w:lang w:val="id-ID"/>
    </w:rPr>
  </w:style>
  <w:style w:type="character" w:styleId="SubtleEmphasis">
    <w:name w:val="Subtle Emphasis"/>
    <w:uiPriority w:val="19"/>
    <w:qFormat/>
    <w:rsid w:val="00477775"/>
    <w:rPr>
      <w:i/>
      <w:iCs/>
      <w:color w:val="363C53"/>
    </w:rPr>
  </w:style>
  <w:style w:type="character" w:styleId="UnresolvedMention">
    <w:name w:val="Unresolved Mention"/>
    <w:basedOn w:val="DefaultParagraphFont"/>
    <w:uiPriority w:val="99"/>
    <w:semiHidden/>
    <w:unhideWhenUsed/>
    <w:rsid w:val="00FA65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g"/><Relationship Id="rId21" Type="http://schemas.openxmlformats.org/officeDocument/2006/relationships/image" Target="media/image13.jpeg"/><Relationship Id="rId34" Type="http://schemas.openxmlformats.org/officeDocument/2006/relationships/image" Target="media/image25.jpg"/><Relationship Id="rId42" Type="http://schemas.openxmlformats.org/officeDocument/2006/relationships/hyperlink" Target="https://classroom.udacity.com/courses/ud839/lessons/7633778648/concepts/dc0c6a9d-07fa-4c4c-9d5e-9852ce68b84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hyperlink" Target="http://devdeeds.com/color-opacity-using-xml-in-androi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g"/><Relationship Id="rId38" Type="http://schemas.openxmlformats.org/officeDocument/2006/relationships/image" Target="media/image29.jpg"/><Relationship Id="rId20" Type="http://schemas.openxmlformats.org/officeDocument/2006/relationships/image" Target="media/image12.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542C7-B17F-46EC-8046-20D63314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19</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khairunnisa</dc:creator>
  <cp:keywords/>
  <dc:description/>
  <cp:lastModifiedBy>Faisal Amir</cp:lastModifiedBy>
  <cp:revision>7</cp:revision>
  <dcterms:created xsi:type="dcterms:W3CDTF">2018-04-28T13:43:00Z</dcterms:created>
  <dcterms:modified xsi:type="dcterms:W3CDTF">2018-04-29T02:59:00Z</dcterms:modified>
</cp:coreProperties>
</file>